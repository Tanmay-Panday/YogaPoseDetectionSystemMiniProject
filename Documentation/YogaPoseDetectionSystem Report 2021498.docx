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3BFB8" w14:textId="77777777" w:rsidR="00D8240A" w:rsidRDefault="0000000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448EA739" w14:textId="77777777" w:rsidR="00D8240A"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61783D05" wp14:editId="5CC9CF2B">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2FB20415" w14:textId="58C0B541" w:rsidR="00D8240A" w:rsidRDefault="00D04D47">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YOGA POSE DETECTION SYSTEM</w:t>
      </w:r>
    </w:p>
    <w:p w14:paraId="5B537351" w14:textId="77777777" w:rsidR="00D8240A"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451D831B" wp14:editId="183B7E86">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2B7BD487" w14:textId="1936511F" w:rsidR="00D8240A"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Submitted in partial </w:t>
      </w:r>
      <w:r w:rsidR="003B6A4D">
        <w:rPr>
          <w:rFonts w:ascii="Bookman Old Style" w:eastAsia="Bookman Old Style" w:hAnsi="Bookman Old Style" w:cs="Bookman Old Style"/>
          <w:b/>
          <w:sz w:val="24"/>
          <w:szCs w:val="24"/>
        </w:rPr>
        <w:t>fulfillment</w:t>
      </w:r>
      <w:r>
        <w:rPr>
          <w:rFonts w:ascii="Bookman Old Style" w:eastAsia="Bookman Old Style" w:hAnsi="Bookman Old Style" w:cs="Bookman Old Style"/>
          <w:b/>
          <w:sz w:val="24"/>
          <w:szCs w:val="24"/>
        </w:rPr>
        <w:t xml:space="preserve"> of the requirement for the award of the degree of</w:t>
      </w:r>
    </w:p>
    <w:p w14:paraId="4894FA50" w14:textId="77777777" w:rsidR="00D8240A" w:rsidRDefault="00D8240A">
      <w:pPr>
        <w:spacing w:line="199" w:lineRule="auto"/>
        <w:rPr>
          <w:rFonts w:ascii="Times New Roman" w:eastAsia="Times New Roman" w:hAnsi="Times New Roman" w:cs="Times New Roman"/>
          <w:sz w:val="24"/>
          <w:szCs w:val="24"/>
        </w:rPr>
      </w:pPr>
    </w:p>
    <w:p w14:paraId="16539C8B" w14:textId="77777777" w:rsidR="00D8240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20A92CEE" w14:textId="77777777" w:rsidR="00D8240A" w:rsidRDefault="00D8240A">
      <w:pPr>
        <w:spacing w:line="139" w:lineRule="auto"/>
        <w:jc w:val="center"/>
        <w:rPr>
          <w:rFonts w:ascii="Bookman Old Style" w:eastAsia="Bookman Old Style" w:hAnsi="Bookman Old Style" w:cs="Bookman Old Style"/>
          <w:sz w:val="24"/>
          <w:szCs w:val="24"/>
        </w:rPr>
      </w:pPr>
    </w:p>
    <w:p w14:paraId="152D754A" w14:textId="77777777" w:rsidR="00D8240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0BF94EA9" w14:textId="77777777" w:rsidR="00D8240A" w:rsidRDefault="00D8240A">
      <w:pPr>
        <w:spacing w:line="137" w:lineRule="auto"/>
        <w:jc w:val="center"/>
        <w:rPr>
          <w:rFonts w:ascii="Bookman Old Style" w:eastAsia="Bookman Old Style" w:hAnsi="Bookman Old Style" w:cs="Bookman Old Style"/>
          <w:sz w:val="24"/>
          <w:szCs w:val="24"/>
        </w:rPr>
      </w:pPr>
    </w:p>
    <w:p w14:paraId="764B5466" w14:textId="77777777" w:rsidR="00D8240A"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42F1D74C" w14:textId="77777777" w:rsidR="00D8240A" w:rsidRDefault="00D8240A">
      <w:pPr>
        <w:jc w:val="center"/>
        <w:rPr>
          <w:rFonts w:ascii="Bookman Old Style" w:eastAsia="Bookman Old Style" w:hAnsi="Bookman Old Style" w:cs="Bookman Old Style"/>
          <w:b/>
          <w:color w:val="FF0000"/>
          <w:sz w:val="24"/>
          <w:szCs w:val="24"/>
        </w:rPr>
      </w:pPr>
    </w:p>
    <w:p w14:paraId="52DD5D65" w14:textId="77777777" w:rsidR="00D8240A" w:rsidRDefault="00D8240A">
      <w:pPr>
        <w:jc w:val="center"/>
        <w:rPr>
          <w:rFonts w:ascii="Bookman Old Style" w:eastAsia="Bookman Old Style" w:hAnsi="Bookman Old Style" w:cs="Bookman Old Style"/>
          <w:b/>
          <w:sz w:val="24"/>
          <w:szCs w:val="24"/>
        </w:rPr>
      </w:pPr>
    </w:p>
    <w:p w14:paraId="1154BCEB" w14:textId="77777777" w:rsidR="00D8240A" w:rsidRDefault="00000000">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7AE032F3" w14:textId="77777777" w:rsidR="00D8240A" w:rsidRDefault="00D8240A">
      <w:pPr>
        <w:spacing w:line="137" w:lineRule="auto"/>
        <w:rPr>
          <w:rFonts w:ascii="Bookman Old Style" w:eastAsia="Bookman Old Style" w:hAnsi="Bookman Old Style" w:cs="Bookman Old Style"/>
          <w:sz w:val="24"/>
          <w:szCs w:val="24"/>
        </w:rPr>
      </w:pPr>
    </w:p>
    <w:p w14:paraId="060F7B3C" w14:textId="77777777" w:rsidR="00D8240A" w:rsidRDefault="00000000">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Student Name </w:t>
      </w:r>
      <w:r>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 xml:space="preserve">University Roll No. </w:t>
      </w:r>
    </w:p>
    <w:p w14:paraId="1AF75017" w14:textId="69C7306E" w:rsidR="00D8240A" w:rsidRDefault="00D04D47" w:rsidP="00D04D47">
      <w:pPr>
        <w:jc w:val="both"/>
        <w:rPr>
          <w:rFonts w:ascii="Bookman Old Style" w:eastAsia="Bookman Old Style" w:hAnsi="Bookman Old Style" w:cs="Bookman Old Style"/>
          <w:b/>
          <w:sz w:val="24"/>
          <w:szCs w:val="24"/>
        </w:rPr>
      </w:pPr>
      <w:r w:rsidRPr="00D04D47">
        <w:rPr>
          <w:rFonts w:ascii="Bookman Old Style" w:eastAsia="Bookman Old Style" w:hAnsi="Bookman Old Style" w:cs="Bookman Old Style"/>
          <w:b/>
          <w:sz w:val="24"/>
          <w:szCs w:val="24"/>
        </w:rPr>
        <w:t>Tanmay Pandey</w:t>
      </w:r>
      <w:r>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t>2021498</w:t>
      </w:r>
    </w:p>
    <w:p w14:paraId="1CC84B0A" w14:textId="77777777" w:rsidR="00D8240A" w:rsidRDefault="00D8240A">
      <w:pPr>
        <w:jc w:val="center"/>
        <w:rPr>
          <w:rFonts w:ascii="Bookman Old Style" w:eastAsia="Bookman Old Style" w:hAnsi="Bookman Old Style" w:cs="Bookman Old Style"/>
          <w:b/>
          <w:sz w:val="24"/>
          <w:szCs w:val="24"/>
        </w:rPr>
      </w:pPr>
    </w:p>
    <w:p w14:paraId="4AF37974" w14:textId="77777777" w:rsidR="00D8240A" w:rsidRDefault="00D8240A">
      <w:pPr>
        <w:jc w:val="center"/>
        <w:rPr>
          <w:rFonts w:ascii="Bookman Old Style" w:eastAsia="Bookman Old Style" w:hAnsi="Bookman Old Style" w:cs="Bookman Old Style"/>
          <w:b/>
          <w:sz w:val="24"/>
          <w:szCs w:val="24"/>
        </w:rPr>
      </w:pPr>
    </w:p>
    <w:p w14:paraId="7987212B" w14:textId="77777777" w:rsidR="00D8240A" w:rsidRDefault="00D8240A">
      <w:pPr>
        <w:jc w:val="center"/>
        <w:rPr>
          <w:rFonts w:ascii="Times New Roman" w:eastAsia="Times New Roman" w:hAnsi="Times New Roman" w:cs="Times New Roman"/>
          <w:b/>
          <w:i/>
          <w:sz w:val="24"/>
          <w:szCs w:val="24"/>
        </w:rPr>
      </w:pPr>
    </w:p>
    <w:p w14:paraId="50105A24" w14:textId="77777777" w:rsidR="00D8240A"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1E5F0A18" w14:textId="77777777" w:rsidR="00D8240A" w:rsidRDefault="00D8240A">
      <w:pPr>
        <w:spacing w:line="34" w:lineRule="auto"/>
        <w:jc w:val="center"/>
        <w:rPr>
          <w:rFonts w:ascii="Times New Roman" w:eastAsia="Times New Roman" w:hAnsi="Times New Roman" w:cs="Times New Roman"/>
          <w:sz w:val="24"/>
          <w:szCs w:val="24"/>
        </w:rPr>
      </w:pPr>
    </w:p>
    <w:p w14:paraId="3F130D97" w14:textId="0AFAF20D" w:rsidR="00D8240A" w:rsidRDefault="00D04D47">
      <w:pPr>
        <w:jc w:val="center"/>
        <w:rPr>
          <w:rFonts w:ascii="Times New Roman" w:eastAsia="Times New Roman" w:hAnsi="Times New Roman" w:cs="Times New Roman"/>
          <w:b/>
          <w:sz w:val="28"/>
          <w:szCs w:val="28"/>
        </w:rPr>
      </w:pPr>
      <w:proofErr w:type="spellStart"/>
      <w:r w:rsidRPr="00D04D47">
        <w:rPr>
          <w:rFonts w:ascii="Times New Roman" w:eastAsia="Times New Roman" w:hAnsi="Times New Roman" w:cs="Times New Roman"/>
          <w:b/>
          <w:bCs/>
          <w:sz w:val="28"/>
          <w:szCs w:val="28"/>
        </w:rPr>
        <w:t>Ms</w:t>
      </w:r>
      <w:proofErr w:type="spellEnd"/>
      <w:r w:rsidRPr="00D04D47">
        <w:rPr>
          <w:rFonts w:ascii="Times New Roman" w:eastAsia="Times New Roman" w:hAnsi="Times New Roman" w:cs="Times New Roman"/>
          <w:b/>
          <w:bCs/>
          <w:sz w:val="28"/>
          <w:szCs w:val="28"/>
        </w:rPr>
        <w:t xml:space="preserve"> Meenakshi </w:t>
      </w:r>
      <w:proofErr w:type="spellStart"/>
      <w:r w:rsidRPr="00D04D47">
        <w:rPr>
          <w:rFonts w:ascii="Times New Roman" w:eastAsia="Times New Roman" w:hAnsi="Times New Roman" w:cs="Times New Roman"/>
          <w:b/>
          <w:bCs/>
          <w:sz w:val="28"/>
          <w:szCs w:val="28"/>
        </w:rPr>
        <w:t>Maindola</w:t>
      </w:r>
      <w:proofErr w:type="spellEnd"/>
    </w:p>
    <w:p w14:paraId="58FD2FA6" w14:textId="7B2A5D79" w:rsidR="00D8240A" w:rsidRDefault="00D04D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PROFESSOR</w:t>
      </w:r>
    </w:p>
    <w:p w14:paraId="0419CC53" w14:textId="77777777" w:rsidR="00D8240A" w:rsidRDefault="00D8240A">
      <w:pPr>
        <w:jc w:val="center"/>
        <w:rPr>
          <w:rFonts w:ascii="Times New Roman" w:eastAsia="Times New Roman" w:hAnsi="Times New Roman" w:cs="Times New Roman"/>
          <w:b/>
          <w:sz w:val="24"/>
          <w:szCs w:val="24"/>
        </w:rPr>
      </w:pPr>
    </w:p>
    <w:p w14:paraId="6CC03789" w14:textId="77777777" w:rsidR="00D8240A" w:rsidRDefault="00D8240A">
      <w:pPr>
        <w:jc w:val="center"/>
        <w:rPr>
          <w:rFonts w:ascii="Times New Roman" w:eastAsia="Times New Roman" w:hAnsi="Times New Roman" w:cs="Times New Roman"/>
          <w:b/>
          <w:sz w:val="24"/>
          <w:szCs w:val="24"/>
        </w:rPr>
      </w:pPr>
    </w:p>
    <w:p w14:paraId="251F6321" w14:textId="77777777" w:rsidR="00D8240A" w:rsidRDefault="00D8240A">
      <w:pPr>
        <w:jc w:val="center"/>
        <w:rPr>
          <w:rFonts w:ascii="Times New Roman" w:eastAsia="Times New Roman" w:hAnsi="Times New Roman" w:cs="Times New Roman"/>
          <w:b/>
          <w:sz w:val="24"/>
          <w:szCs w:val="24"/>
        </w:rPr>
      </w:pPr>
    </w:p>
    <w:p w14:paraId="402AB33E" w14:textId="77777777" w:rsidR="00D8240A" w:rsidRDefault="00000000">
      <w:pPr>
        <w:jc w:val="center"/>
        <w:rPr>
          <w:rFonts w:ascii="Times New Roman" w:eastAsia="Times New Roman" w:hAnsi="Times New Roman" w:cs="Times New Roman"/>
          <w:b/>
          <w:sz w:val="24"/>
          <w:szCs w:val="24"/>
        </w:rPr>
      </w:pPr>
      <w:r>
        <w:rPr>
          <w:noProof/>
        </w:rPr>
        <w:drawing>
          <wp:inline distT="0" distB="0" distL="0" distR="0" wp14:anchorId="3D719ABE" wp14:editId="4A4A507A">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412B2B96" w14:textId="77777777" w:rsidR="00D8240A" w:rsidRDefault="00D8240A">
      <w:pPr>
        <w:jc w:val="center"/>
        <w:rPr>
          <w:rFonts w:ascii="Times New Roman" w:eastAsia="Times New Roman" w:hAnsi="Times New Roman" w:cs="Times New Roman"/>
          <w:b/>
          <w:sz w:val="24"/>
          <w:szCs w:val="24"/>
        </w:rPr>
      </w:pPr>
    </w:p>
    <w:p w14:paraId="30340012" w14:textId="77777777" w:rsidR="00D8240A" w:rsidRDefault="00D8240A">
      <w:pPr>
        <w:jc w:val="center"/>
        <w:rPr>
          <w:rFonts w:ascii="Times New Roman" w:eastAsia="Times New Roman" w:hAnsi="Times New Roman" w:cs="Times New Roman"/>
          <w:b/>
          <w:sz w:val="24"/>
          <w:szCs w:val="24"/>
        </w:rPr>
      </w:pPr>
    </w:p>
    <w:p w14:paraId="55F37F90" w14:textId="77777777" w:rsidR="00D8240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7971AD06" w14:textId="77777777" w:rsidR="00D8240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1907A6BC" w14:textId="77777777" w:rsidR="00D8240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55942EF8" w14:textId="07B293D9" w:rsidR="00D8240A" w:rsidRDefault="007067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January-2024</w:t>
      </w:r>
    </w:p>
    <w:p w14:paraId="30DAD489" w14:textId="77777777" w:rsidR="00D8240A" w:rsidRDefault="00D8240A">
      <w:pPr>
        <w:jc w:val="center"/>
        <w:rPr>
          <w:rFonts w:ascii="Bookman Old Style" w:eastAsia="Bookman Old Style" w:hAnsi="Bookman Old Style" w:cs="Bookman Old Style"/>
          <w:b/>
          <w:sz w:val="32"/>
          <w:szCs w:val="32"/>
        </w:rPr>
      </w:pPr>
    </w:p>
    <w:p w14:paraId="56184996" w14:textId="77777777" w:rsidR="00D8240A" w:rsidRDefault="00D8240A">
      <w:pPr>
        <w:jc w:val="center"/>
        <w:rPr>
          <w:rFonts w:ascii="Bookman Old Style" w:eastAsia="Bookman Old Style" w:hAnsi="Bookman Old Style" w:cs="Bookman Old Style"/>
          <w:b/>
          <w:sz w:val="32"/>
          <w:szCs w:val="32"/>
        </w:rPr>
      </w:pPr>
    </w:p>
    <w:p w14:paraId="7CCBD3B5" w14:textId="77777777" w:rsidR="00D8240A" w:rsidRDefault="00D8240A">
      <w:pPr>
        <w:jc w:val="center"/>
        <w:rPr>
          <w:rFonts w:ascii="Bookman Old Style" w:eastAsia="Bookman Old Style" w:hAnsi="Bookman Old Style" w:cs="Bookman Old Style"/>
          <w:b/>
          <w:sz w:val="32"/>
          <w:szCs w:val="32"/>
        </w:rPr>
      </w:pPr>
    </w:p>
    <w:p w14:paraId="3285CD40" w14:textId="77777777" w:rsidR="00D8240A"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1FFE2FEA" wp14:editId="7580E471">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70AB8DDD" w14:textId="77777777" w:rsidR="00D8240A" w:rsidRDefault="00D8240A">
                            <w:pPr>
                              <w:textDirection w:val="btLr"/>
                            </w:pPr>
                          </w:p>
                        </w:txbxContent>
                      </wps:txbx>
                      <wps:bodyPr spcFirstLastPara="1" wrap="square" lIns="91425" tIns="91425" rIns="91425" bIns="91425" anchor="ctr" anchorCtr="0">
                        <a:noAutofit/>
                      </wps:bodyPr>
                    </wps:wsp>
                  </a:graphicData>
                </a:graphic>
              </wp:inline>
            </w:drawing>
          </mc:Choice>
          <mc:Fallback>
            <w:pict>
              <v:rect w14:anchorId="1FFE2FEA"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70AB8DDD" w14:textId="77777777" w:rsidR="00D8240A" w:rsidRDefault="00D8240A">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6CC8CB58" wp14:editId="6E2DD864">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521FEBE3" w14:textId="77777777" w:rsidR="00D8240A"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2DA942ED" w14:textId="77777777" w:rsidR="00D8240A"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5179414F" w14:textId="77777777" w:rsidR="00D8240A" w:rsidRDefault="00D8240A">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3CB4AEB" w14:textId="77777777" w:rsidR="00D8240A" w:rsidRDefault="00D8240A">
      <w:pPr>
        <w:pBdr>
          <w:top w:val="nil"/>
          <w:left w:val="nil"/>
          <w:bottom w:val="nil"/>
          <w:right w:val="nil"/>
          <w:between w:val="nil"/>
        </w:pBdr>
        <w:jc w:val="both"/>
        <w:rPr>
          <w:rFonts w:ascii="Times New Roman" w:eastAsia="Times New Roman" w:hAnsi="Times New Roman" w:cs="Times New Roman"/>
          <w:color w:val="000000"/>
          <w:sz w:val="24"/>
          <w:szCs w:val="24"/>
        </w:rPr>
      </w:pPr>
    </w:p>
    <w:p w14:paraId="1905DD55" w14:textId="7FDFFEAC" w:rsidR="00D8240A" w:rsidRDefault="00000000">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D04D47">
        <w:rPr>
          <w:rFonts w:ascii="Times New Roman" w:eastAsia="Times New Roman" w:hAnsi="Times New Roman" w:cs="Times New Roman"/>
          <w:b/>
          <w:sz w:val="24"/>
          <w:szCs w:val="24"/>
        </w:rPr>
        <w:t>Yoga Pose Detection System</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D04D47" w:rsidRPr="00D04D47">
        <w:rPr>
          <w:rFonts w:ascii="Times New Roman" w:eastAsia="Times New Roman" w:hAnsi="Times New Roman" w:cs="Times New Roman"/>
          <w:b/>
          <w:bCs/>
          <w:sz w:val="24"/>
          <w:szCs w:val="24"/>
        </w:rPr>
        <w:t xml:space="preserve">Ms. Meenakshi </w:t>
      </w:r>
      <w:proofErr w:type="spellStart"/>
      <w:r w:rsidR="00D04D47" w:rsidRPr="00D04D47">
        <w:rPr>
          <w:rFonts w:ascii="Times New Roman" w:eastAsia="Times New Roman" w:hAnsi="Times New Roman" w:cs="Times New Roman"/>
          <w:b/>
          <w:bCs/>
          <w:sz w:val="24"/>
          <w:szCs w:val="24"/>
        </w:rPr>
        <w:t>Maindola</w:t>
      </w:r>
      <w:proofErr w:type="spellEnd"/>
      <w:r>
        <w:rPr>
          <w:rFonts w:ascii="Times New Roman" w:eastAsia="Times New Roman" w:hAnsi="Times New Roman" w:cs="Times New Roman"/>
          <w:b/>
          <w:sz w:val="24"/>
          <w:szCs w:val="24"/>
        </w:rPr>
        <w:t xml:space="preserve">, </w:t>
      </w:r>
      <w:r w:rsidR="00D04D47">
        <w:rPr>
          <w:rFonts w:ascii="Times New Roman" w:eastAsia="Times New Roman" w:hAnsi="Times New Roman" w:cs="Times New Roman"/>
          <w:b/>
          <w:sz w:val="24"/>
          <w:szCs w:val="24"/>
        </w:rPr>
        <w:t>Professor</w:t>
      </w:r>
      <w:r>
        <w:rPr>
          <w:rFonts w:ascii="Times New Roman" w:eastAsia="Times New Roman" w:hAnsi="Times New Roman" w:cs="Times New Roman"/>
          <w:sz w:val="24"/>
          <w:szCs w:val="24"/>
        </w:rPr>
        <w:t>, Department of Computer Science and Engineering, Graphic Era (Deemed to be University), Dehradun.</w:t>
      </w:r>
    </w:p>
    <w:p w14:paraId="1108D60E" w14:textId="77777777" w:rsidR="00D8240A" w:rsidRDefault="00D8240A">
      <w:pPr>
        <w:spacing w:line="360" w:lineRule="auto"/>
        <w:jc w:val="both"/>
        <w:rPr>
          <w:rFonts w:ascii="Times New Roman" w:eastAsia="Times New Roman" w:hAnsi="Times New Roman" w:cs="Times New Roman"/>
          <w:sz w:val="24"/>
          <w:szCs w:val="24"/>
        </w:rPr>
      </w:pPr>
    </w:p>
    <w:p w14:paraId="1B089834" w14:textId="77777777" w:rsidR="00D8240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3C3B073" w14:textId="77777777" w:rsidR="00D8240A" w:rsidRDefault="00D8240A">
      <w:pPr>
        <w:spacing w:line="360" w:lineRule="auto"/>
        <w:ind w:left="720" w:firstLine="720"/>
        <w:jc w:val="both"/>
        <w:rPr>
          <w:rFonts w:ascii="Times New Roman" w:eastAsia="Times New Roman" w:hAnsi="Times New Roman" w:cs="Times New Roman"/>
          <w:sz w:val="24"/>
          <w:szCs w:val="24"/>
        </w:rPr>
      </w:pPr>
    </w:p>
    <w:p w14:paraId="7554F009" w14:textId="10F54C1C" w:rsidR="00D8240A" w:rsidRDefault="00000000">
      <w:pPr>
        <w:spacing w:line="360" w:lineRule="auto"/>
        <w:ind w:left="720" w:firstLine="720"/>
        <w:jc w:val="both"/>
        <w:rPr>
          <w:rFonts w:ascii="Times New Roman" w:eastAsia="Times New Roman" w:hAnsi="Times New Roman" w:cs="Times New Roman"/>
          <w:b/>
          <w:color w:val="E7E6E6"/>
          <w:sz w:val="24"/>
          <w:szCs w:val="24"/>
        </w:rPr>
      </w:pPr>
      <w:proofErr w:type="gramStart"/>
      <w:r>
        <w:rPr>
          <w:rFonts w:ascii="Times New Roman" w:eastAsia="Times New Roman" w:hAnsi="Times New Roman" w:cs="Times New Roman"/>
          <w:sz w:val="24"/>
          <w:szCs w:val="24"/>
        </w:rPr>
        <w:t xml:space="preserve">Name </w:t>
      </w:r>
      <w:r w:rsidR="00F137F1">
        <w:rPr>
          <w:rFonts w:ascii="Times New Roman" w:eastAsia="Times New Roman" w:hAnsi="Times New Roman" w:cs="Times New Roman"/>
          <w:sz w:val="24"/>
          <w:szCs w:val="24"/>
        </w:rPr>
        <w:t>:</w:t>
      </w:r>
      <w:proofErr w:type="gramEnd"/>
      <w:r w:rsidR="00F137F1">
        <w:rPr>
          <w:rFonts w:ascii="Times New Roman" w:eastAsia="Times New Roman" w:hAnsi="Times New Roman" w:cs="Times New Roman"/>
          <w:sz w:val="24"/>
          <w:szCs w:val="24"/>
        </w:rPr>
        <w:t xml:space="preserve"> </w:t>
      </w:r>
      <w:r w:rsidR="00F137F1" w:rsidRPr="00F137F1">
        <w:rPr>
          <w:rFonts w:ascii="Times New Roman" w:eastAsia="Times New Roman" w:hAnsi="Times New Roman" w:cs="Times New Roman"/>
          <w:sz w:val="24"/>
          <w:szCs w:val="24"/>
        </w:rPr>
        <w:t>Tanmay Pandey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no1</w:t>
      </w:r>
      <w:r w:rsidR="00F137F1">
        <w:rPr>
          <w:rFonts w:ascii="Times New Roman" w:eastAsia="Times New Roman" w:hAnsi="Times New Roman" w:cs="Times New Roman"/>
          <w:sz w:val="24"/>
          <w:szCs w:val="24"/>
        </w:rPr>
        <w:t xml:space="preserve"> : 2021498</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6897551" w14:textId="77777777" w:rsidR="00D8240A" w:rsidRDefault="00D8240A">
      <w:pPr>
        <w:spacing w:line="360" w:lineRule="auto"/>
        <w:jc w:val="both"/>
        <w:rPr>
          <w:rFonts w:ascii="Bookman Old Style" w:eastAsia="Bookman Old Style" w:hAnsi="Bookman Old Style" w:cs="Bookman Old Style"/>
          <w:sz w:val="24"/>
          <w:szCs w:val="24"/>
        </w:rPr>
      </w:pPr>
    </w:p>
    <w:p w14:paraId="72667B91"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609F4D07"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5A5B0059"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0294B5E"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B3D4AB5"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96801CE"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261A2603"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54310367"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75C56BD"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2C788613" w14:textId="77777777" w:rsidR="00D8240A"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26BC52A8" w14:textId="77777777" w:rsidR="00D8240A" w:rsidRDefault="00D8240A">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D8240A" w14:paraId="73AD9271" w14:textId="77777777">
        <w:trPr>
          <w:trHeight w:val="449"/>
          <w:jc w:val="center"/>
        </w:trPr>
        <w:tc>
          <w:tcPr>
            <w:tcW w:w="1634" w:type="dxa"/>
          </w:tcPr>
          <w:p w14:paraId="21BBC303" w14:textId="77777777" w:rsidR="00D8240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3B35049C" w14:textId="77777777" w:rsidR="00D8240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7BFEA930" w14:textId="77777777" w:rsidR="00D8240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D8240A" w14:paraId="6D8BE404" w14:textId="77777777">
        <w:trPr>
          <w:trHeight w:val="433"/>
          <w:jc w:val="center"/>
        </w:trPr>
        <w:tc>
          <w:tcPr>
            <w:tcW w:w="1634" w:type="dxa"/>
          </w:tcPr>
          <w:p w14:paraId="64D7EA91" w14:textId="77777777" w:rsidR="00D8240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4A4E9DB5" w14:textId="77777777" w:rsidR="00D824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45050B36" w14:textId="40A0E176" w:rsidR="00D8240A" w:rsidRDefault="000D6C4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B5061B">
              <w:rPr>
                <w:rFonts w:ascii="Times New Roman" w:eastAsia="Times New Roman" w:hAnsi="Times New Roman" w:cs="Times New Roman"/>
                <w:b/>
                <w:sz w:val="24"/>
                <w:szCs w:val="24"/>
              </w:rPr>
              <w:t>3</w:t>
            </w:r>
          </w:p>
        </w:tc>
      </w:tr>
      <w:tr w:rsidR="00D8240A" w14:paraId="522709F7" w14:textId="77777777">
        <w:trPr>
          <w:trHeight w:val="433"/>
          <w:jc w:val="center"/>
        </w:trPr>
        <w:tc>
          <w:tcPr>
            <w:tcW w:w="1634" w:type="dxa"/>
          </w:tcPr>
          <w:p w14:paraId="2AB75FA5" w14:textId="77777777" w:rsidR="00D8240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57DD0FE3" w14:textId="77777777" w:rsidR="00D824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56B7543A" w14:textId="6DDD3C4D" w:rsidR="00D8240A" w:rsidRDefault="00B5061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4-5</w:t>
            </w:r>
          </w:p>
        </w:tc>
      </w:tr>
      <w:tr w:rsidR="00D8240A" w14:paraId="5D5FB3B7" w14:textId="77777777">
        <w:trPr>
          <w:trHeight w:val="433"/>
          <w:jc w:val="center"/>
        </w:trPr>
        <w:tc>
          <w:tcPr>
            <w:tcW w:w="1634" w:type="dxa"/>
          </w:tcPr>
          <w:p w14:paraId="3EB61ADA" w14:textId="77777777" w:rsidR="00D8240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6B30FA07" w14:textId="77777777" w:rsidR="00D824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50F4E0C5" w14:textId="52A395EA" w:rsidR="00D8240A" w:rsidRDefault="00B5061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6-11</w:t>
            </w:r>
          </w:p>
        </w:tc>
      </w:tr>
      <w:tr w:rsidR="00D8240A" w14:paraId="387F2D0B" w14:textId="77777777">
        <w:trPr>
          <w:trHeight w:val="449"/>
          <w:jc w:val="center"/>
        </w:trPr>
        <w:tc>
          <w:tcPr>
            <w:tcW w:w="1634" w:type="dxa"/>
          </w:tcPr>
          <w:p w14:paraId="3B7E5EA1" w14:textId="77777777" w:rsidR="00D8240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7A011695" w14:textId="77777777" w:rsidR="00D824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16CC5901" w14:textId="78F2D617" w:rsidR="00D8240A" w:rsidRDefault="00B5061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12-16</w:t>
            </w:r>
          </w:p>
        </w:tc>
      </w:tr>
      <w:tr w:rsidR="00D8240A" w14:paraId="3B4DF35F" w14:textId="77777777">
        <w:trPr>
          <w:trHeight w:val="449"/>
          <w:jc w:val="center"/>
        </w:trPr>
        <w:tc>
          <w:tcPr>
            <w:tcW w:w="1634" w:type="dxa"/>
          </w:tcPr>
          <w:p w14:paraId="01EFC2E3" w14:textId="77777777" w:rsidR="00D8240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6614214E" w14:textId="77777777" w:rsidR="00D824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2D4E98F0" w14:textId="0939E534" w:rsidR="00D8240A" w:rsidRDefault="000D6C4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B5061B">
              <w:rPr>
                <w:rFonts w:ascii="Times New Roman" w:eastAsia="Times New Roman" w:hAnsi="Times New Roman" w:cs="Times New Roman"/>
                <w:b/>
                <w:sz w:val="24"/>
                <w:szCs w:val="24"/>
              </w:rPr>
              <w:t>7</w:t>
            </w:r>
          </w:p>
        </w:tc>
      </w:tr>
      <w:tr w:rsidR="00D8240A" w14:paraId="41785CC6" w14:textId="77777777">
        <w:trPr>
          <w:trHeight w:val="433"/>
          <w:jc w:val="center"/>
        </w:trPr>
        <w:tc>
          <w:tcPr>
            <w:tcW w:w="1634" w:type="dxa"/>
          </w:tcPr>
          <w:p w14:paraId="387E6897" w14:textId="77777777" w:rsidR="00D8240A" w:rsidRDefault="00D8240A">
            <w:pPr>
              <w:jc w:val="center"/>
              <w:rPr>
                <w:rFonts w:ascii="Times New Roman" w:eastAsia="Times New Roman" w:hAnsi="Times New Roman" w:cs="Times New Roman"/>
                <w:sz w:val="24"/>
                <w:szCs w:val="24"/>
              </w:rPr>
            </w:pPr>
          </w:p>
        </w:tc>
        <w:tc>
          <w:tcPr>
            <w:tcW w:w="4449" w:type="dxa"/>
          </w:tcPr>
          <w:p w14:paraId="647F43F7" w14:textId="77777777" w:rsidR="00D824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015F5624" w14:textId="52AFA75D" w:rsidR="00D8240A" w:rsidRDefault="000D6C4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B5061B">
              <w:rPr>
                <w:rFonts w:ascii="Times New Roman" w:eastAsia="Times New Roman" w:hAnsi="Times New Roman" w:cs="Times New Roman"/>
                <w:b/>
                <w:sz w:val="24"/>
                <w:szCs w:val="24"/>
              </w:rPr>
              <w:t>8</w:t>
            </w:r>
          </w:p>
        </w:tc>
      </w:tr>
    </w:tbl>
    <w:p w14:paraId="418BEC86" w14:textId="77777777" w:rsidR="00D8240A" w:rsidRDefault="00D8240A">
      <w:pPr>
        <w:jc w:val="center"/>
        <w:rPr>
          <w:b/>
        </w:rPr>
      </w:pPr>
    </w:p>
    <w:p w14:paraId="2FFDB8C2" w14:textId="77777777" w:rsidR="00D8240A" w:rsidRDefault="00D8240A">
      <w:pPr>
        <w:spacing w:line="480" w:lineRule="auto"/>
        <w:jc w:val="center"/>
        <w:rPr>
          <w:rFonts w:ascii="Bookman Old Style" w:eastAsia="Bookman Old Style" w:hAnsi="Bookman Old Style" w:cs="Bookman Old Style"/>
          <w:sz w:val="32"/>
          <w:szCs w:val="32"/>
        </w:rPr>
      </w:pPr>
    </w:p>
    <w:p w14:paraId="33A5A96B" w14:textId="77777777" w:rsidR="00D8240A" w:rsidRDefault="00D8240A">
      <w:pPr>
        <w:spacing w:line="480" w:lineRule="auto"/>
        <w:jc w:val="center"/>
        <w:rPr>
          <w:rFonts w:ascii="Bookman Old Style" w:eastAsia="Bookman Old Style" w:hAnsi="Bookman Old Style" w:cs="Bookman Old Style"/>
          <w:sz w:val="32"/>
          <w:szCs w:val="32"/>
        </w:rPr>
      </w:pPr>
    </w:p>
    <w:p w14:paraId="75613786" w14:textId="77777777" w:rsidR="00D8240A" w:rsidRDefault="00D8240A">
      <w:pPr>
        <w:spacing w:line="480" w:lineRule="auto"/>
        <w:jc w:val="center"/>
        <w:rPr>
          <w:rFonts w:ascii="Bookman Old Style" w:eastAsia="Bookman Old Style" w:hAnsi="Bookman Old Style" w:cs="Bookman Old Style"/>
          <w:sz w:val="32"/>
          <w:szCs w:val="32"/>
        </w:rPr>
      </w:pPr>
    </w:p>
    <w:p w14:paraId="2D9BFEBA" w14:textId="77777777" w:rsidR="00D8240A" w:rsidRDefault="00D8240A">
      <w:pPr>
        <w:spacing w:line="480" w:lineRule="auto"/>
        <w:jc w:val="center"/>
        <w:rPr>
          <w:rFonts w:ascii="Bookman Old Style" w:eastAsia="Bookman Old Style" w:hAnsi="Bookman Old Style" w:cs="Bookman Old Style"/>
          <w:sz w:val="32"/>
          <w:szCs w:val="32"/>
        </w:rPr>
      </w:pPr>
    </w:p>
    <w:p w14:paraId="5487E08A" w14:textId="77777777" w:rsidR="00D8240A" w:rsidRDefault="00D8240A">
      <w:pPr>
        <w:spacing w:line="480" w:lineRule="auto"/>
        <w:jc w:val="center"/>
        <w:rPr>
          <w:rFonts w:ascii="Bookman Old Style" w:eastAsia="Bookman Old Style" w:hAnsi="Bookman Old Style" w:cs="Bookman Old Style"/>
          <w:sz w:val="32"/>
          <w:szCs w:val="32"/>
        </w:rPr>
      </w:pPr>
    </w:p>
    <w:p w14:paraId="7BBDE618" w14:textId="77777777" w:rsidR="00D8240A" w:rsidRDefault="00D8240A">
      <w:pPr>
        <w:spacing w:line="480" w:lineRule="auto"/>
        <w:jc w:val="center"/>
        <w:rPr>
          <w:rFonts w:ascii="Bookman Old Style" w:eastAsia="Bookman Old Style" w:hAnsi="Bookman Old Style" w:cs="Bookman Old Style"/>
          <w:sz w:val="32"/>
          <w:szCs w:val="32"/>
        </w:rPr>
      </w:pPr>
    </w:p>
    <w:p w14:paraId="3F31305D" w14:textId="77777777" w:rsidR="00D8240A" w:rsidRDefault="00D8240A">
      <w:pPr>
        <w:spacing w:line="480" w:lineRule="auto"/>
        <w:jc w:val="center"/>
        <w:rPr>
          <w:rFonts w:ascii="Bookman Old Style" w:eastAsia="Bookman Old Style" w:hAnsi="Bookman Old Style" w:cs="Bookman Old Style"/>
          <w:sz w:val="32"/>
          <w:szCs w:val="32"/>
        </w:rPr>
      </w:pPr>
    </w:p>
    <w:p w14:paraId="5D192D2F" w14:textId="77777777" w:rsidR="00D8240A" w:rsidRDefault="00D8240A">
      <w:pPr>
        <w:spacing w:line="480" w:lineRule="auto"/>
        <w:jc w:val="center"/>
        <w:rPr>
          <w:rFonts w:ascii="Bookman Old Style" w:eastAsia="Bookman Old Style" w:hAnsi="Bookman Old Style" w:cs="Bookman Old Style"/>
          <w:sz w:val="32"/>
          <w:szCs w:val="32"/>
        </w:rPr>
      </w:pPr>
    </w:p>
    <w:p w14:paraId="29E75644" w14:textId="77777777" w:rsidR="00D8240A" w:rsidRDefault="00D8240A">
      <w:pPr>
        <w:spacing w:line="480" w:lineRule="auto"/>
        <w:jc w:val="center"/>
        <w:rPr>
          <w:rFonts w:ascii="Bookman Old Style" w:eastAsia="Bookman Old Style" w:hAnsi="Bookman Old Style" w:cs="Bookman Old Style"/>
          <w:sz w:val="32"/>
          <w:szCs w:val="32"/>
        </w:rPr>
      </w:pPr>
    </w:p>
    <w:p w14:paraId="2AE541A6" w14:textId="77777777" w:rsidR="00D8240A" w:rsidRDefault="00D8240A">
      <w:pPr>
        <w:spacing w:line="480" w:lineRule="auto"/>
        <w:jc w:val="center"/>
        <w:rPr>
          <w:rFonts w:ascii="Bookman Old Style" w:eastAsia="Bookman Old Style" w:hAnsi="Bookman Old Style" w:cs="Bookman Old Style"/>
          <w:sz w:val="32"/>
          <w:szCs w:val="32"/>
        </w:rPr>
      </w:pPr>
    </w:p>
    <w:p w14:paraId="1B1CE7A7" w14:textId="77777777" w:rsidR="00A77A75" w:rsidRDefault="00A77A75">
      <w:pPr>
        <w:spacing w:line="480" w:lineRule="auto"/>
        <w:jc w:val="center"/>
        <w:rPr>
          <w:rFonts w:ascii="Bookman Old Style" w:eastAsia="Bookman Old Style" w:hAnsi="Bookman Old Style" w:cs="Bookman Old Style"/>
          <w:sz w:val="32"/>
          <w:szCs w:val="32"/>
        </w:rPr>
      </w:pPr>
    </w:p>
    <w:p w14:paraId="0F5F3769" w14:textId="77777777" w:rsidR="00A77A75" w:rsidRDefault="00A77A75">
      <w:pPr>
        <w:spacing w:line="480" w:lineRule="auto"/>
        <w:jc w:val="center"/>
        <w:rPr>
          <w:rFonts w:ascii="Bookman Old Style" w:eastAsia="Bookman Old Style" w:hAnsi="Bookman Old Style" w:cs="Bookman Old Style"/>
          <w:sz w:val="32"/>
          <w:szCs w:val="32"/>
        </w:rPr>
      </w:pPr>
    </w:p>
    <w:p w14:paraId="4A8D496D" w14:textId="0058E02C" w:rsidR="00916EEA" w:rsidRPr="00916EEA" w:rsidRDefault="001A7C5A" w:rsidP="00CE6354">
      <w:pPr>
        <w:spacing w:line="360" w:lineRule="auto"/>
        <w:jc w:val="center"/>
        <w:rPr>
          <w:rFonts w:ascii="Times New Roman" w:hAnsi="Times New Roman" w:cs="Times New Roman"/>
          <w:b/>
          <w:bCs/>
          <w:color w:val="040F21"/>
          <w:sz w:val="36"/>
          <w:szCs w:val="36"/>
          <w:shd w:val="clear" w:color="auto" w:fill="FFFFFF"/>
        </w:rPr>
      </w:pPr>
      <w:r w:rsidRPr="00916EEA">
        <w:rPr>
          <w:rFonts w:ascii="Times New Roman" w:hAnsi="Times New Roman" w:cs="Times New Roman"/>
          <w:b/>
          <w:bCs/>
          <w:color w:val="040F21"/>
          <w:sz w:val="36"/>
          <w:szCs w:val="36"/>
          <w:shd w:val="clear" w:color="auto" w:fill="FFFFFF"/>
        </w:rPr>
        <w:lastRenderedPageBreak/>
        <w:t>Abstract</w:t>
      </w:r>
    </w:p>
    <w:p w14:paraId="29E8D9CD" w14:textId="77777777" w:rsidR="005F34EB" w:rsidRPr="005F34EB" w:rsidRDefault="005F34EB" w:rsidP="00CE6354">
      <w:pPr>
        <w:spacing w:line="360" w:lineRule="auto"/>
        <w:jc w:val="both"/>
        <w:rPr>
          <w:rFonts w:ascii="Times New Roman" w:hAnsi="Times New Roman" w:cs="Times New Roman"/>
          <w:color w:val="040F21"/>
          <w:sz w:val="24"/>
          <w:szCs w:val="24"/>
          <w:shd w:val="clear" w:color="auto" w:fill="FFFFFF"/>
        </w:rPr>
      </w:pPr>
      <w:r w:rsidRPr="005F34EB">
        <w:rPr>
          <w:rFonts w:ascii="Times New Roman" w:hAnsi="Times New Roman" w:cs="Times New Roman"/>
          <w:color w:val="040F21"/>
          <w:sz w:val="24"/>
          <w:szCs w:val="24"/>
          <w:shd w:val="clear" w:color="auto" w:fill="FFFFFF"/>
        </w:rPr>
        <w:t xml:space="preserve">The yoga pose recognition system uses computer vision, machine learning, and web development to instantly recognize yoga poses. </w:t>
      </w:r>
      <w:proofErr w:type="spellStart"/>
      <w:r w:rsidRPr="005F34EB">
        <w:rPr>
          <w:rFonts w:ascii="Times New Roman" w:hAnsi="Times New Roman" w:cs="Times New Roman"/>
          <w:color w:val="040F21"/>
          <w:sz w:val="24"/>
          <w:szCs w:val="24"/>
          <w:shd w:val="clear" w:color="auto" w:fill="FFFFFF"/>
        </w:rPr>
        <w:t>MediaPipe</w:t>
      </w:r>
      <w:proofErr w:type="spellEnd"/>
      <w:r w:rsidRPr="005F34EB">
        <w:rPr>
          <w:rFonts w:ascii="Times New Roman" w:hAnsi="Times New Roman" w:cs="Times New Roman"/>
          <w:color w:val="040F21"/>
          <w:sz w:val="24"/>
          <w:szCs w:val="24"/>
          <w:shd w:val="clear" w:color="auto" w:fill="FFFFFF"/>
        </w:rPr>
        <w:t xml:space="preserve"> helps store important content in CSV format. Logistic regression, random forests, and gradient boosting are all perfectly trained and tested with Standard Scaler. This helps develop algorithms that can be used for yoga fly detection using </w:t>
      </w:r>
      <w:proofErr w:type="spellStart"/>
      <w:r w:rsidRPr="005F34EB">
        <w:rPr>
          <w:rFonts w:ascii="Times New Roman" w:hAnsi="Times New Roman" w:cs="Times New Roman"/>
          <w:color w:val="040F21"/>
          <w:sz w:val="24"/>
          <w:szCs w:val="24"/>
          <w:shd w:val="clear" w:color="auto" w:fill="FFFFFF"/>
        </w:rPr>
        <w:t>MediaPipe</w:t>
      </w:r>
      <w:proofErr w:type="spellEnd"/>
      <w:r w:rsidRPr="005F34EB">
        <w:rPr>
          <w:rFonts w:ascii="Times New Roman" w:hAnsi="Times New Roman" w:cs="Times New Roman"/>
          <w:color w:val="040F21"/>
          <w:sz w:val="24"/>
          <w:szCs w:val="24"/>
          <w:shd w:val="clear" w:color="auto" w:fill="FFFFFF"/>
        </w:rPr>
        <w:t xml:space="preserve"> and OpenCV. Streamlit has an easy-to-use user interface that enables the front end; Python forms the basis of the backend. This little project provides a useful tool for yoga enthusiasts to learn about various combinations.</w:t>
      </w:r>
    </w:p>
    <w:p w14:paraId="6C322BA0" w14:textId="64F84A2A" w:rsidR="0020029F" w:rsidRDefault="005F34EB" w:rsidP="00CE6354">
      <w:pPr>
        <w:spacing w:line="360" w:lineRule="auto"/>
        <w:jc w:val="both"/>
        <w:rPr>
          <w:rFonts w:ascii="Bookman Old Style" w:eastAsia="Bookman Old Style" w:hAnsi="Bookman Old Style" w:cs="Bookman Old Style"/>
          <w:sz w:val="32"/>
          <w:szCs w:val="32"/>
        </w:rPr>
      </w:pPr>
      <w:r w:rsidRPr="005F34EB">
        <w:rPr>
          <w:rFonts w:ascii="Times New Roman" w:hAnsi="Times New Roman" w:cs="Times New Roman"/>
          <w:color w:val="040F21"/>
          <w:sz w:val="24"/>
          <w:szCs w:val="24"/>
          <w:shd w:val="clear" w:color="auto" w:fill="FFFFFF"/>
        </w:rPr>
        <w:t xml:space="preserve">Keywords: Yoga pose detection, </w:t>
      </w:r>
      <w:proofErr w:type="spellStart"/>
      <w:r w:rsidRPr="005F34EB">
        <w:rPr>
          <w:rFonts w:ascii="Times New Roman" w:hAnsi="Times New Roman" w:cs="Times New Roman"/>
          <w:color w:val="040F21"/>
          <w:sz w:val="24"/>
          <w:szCs w:val="24"/>
          <w:shd w:val="clear" w:color="auto" w:fill="FFFFFF"/>
        </w:rPr>
        <w:t>MediaPipe</w:t>
      </w:r>
      <w:proofErr w:type="spellEnd"/>
      <w:r w:rsidRPr="005F34EB">
        <w:rPr>
          <w:rFonts w:ascii="Times New Roman" w:hAnsi="Times New Roman" w:cs="Times New Roman"/>
          <w:color w:val="040F21"/>
          <w:sz w:val="24"/>
          <w:szCs w:val="24"/>
          <w:shd w:val="clear" w:color="auto" w:fill="FFFFFF"/>
        </w:rPr>
        <w:t>, computer vision, machine learning, logistic regression, random forest, gradient boosting, standard scaler, OpenCV, Streamlit, real-time recognition.</w:t>
      </w:r>
      <w:r w:rsidR="0020029F">
        <w:rPr>
          <w:rFonts w:ascii="Bookman Old Style" w:eastAsia="Bookman Old Style" w:hAnsi="Bookman Old Style" w:cs="Bookman Old Style"/>
          <w:sz w:val="32"/>
          <w:szCs w:val="32"/>
        </w:rPr>
        <w:br w:type="page"/>
      </w:r>
    </w:p>
    <w:p w14:paraId="085E301E" w14:textId="77777777" w:rsidR="00D8240A" w:rsidRDefault="00D8240A" w:rsidP="00CE6354">
      <w:pPr>
        <w:spacing w:line="360" w:lineRule="auto"/>
        <w:jc w:val="center"/>
        <w:rPr>
          <w:rFonts w:ascii="Bookman Old Style" w:eastAsia="Bookman Old Style" w:hAnsi="Bookman Old Style" w:cs="Bookman Old Style"/>
          <w:sz w:val="32"/>
          <w:szCs w:val="32"/>
        </w:rPr>
        <w:sectPr w:rsidR="00D8240A" w:rsidSect="009F61D6">
          <w:footerReference w:type="default" r:id="rId11"/>
          <w:pgSz w:w="11906" w:h="16838" w:code="9"/>
          <w:pgMar w:top="1077" w:right="1440" w:bottom="1077" w:left="1797" w:header="720" w:footer="720" w:gutter="0"/>
          <w:pgNumType w:start="1"/>
          <w:cols w:space="720"/>
        </w:sectPr>
      </w:pPr>
    </w:p>
    <w:p w14:paraId="7FD01311" w14:textId="77777777" w:rsidR="00D8240A" w:rsidRDefault="00000000" w:rsidP="00CE6354">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6C786BA8" w14:textId="77777777" w:rsidR="00D8240A" w:rsidRDefault="00000000" w:rsidP="00CE6354">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0C18990E" w14:textId="6AC0EE70" w:rsidR="00B44A00" w:rsidRPr="001A7805" w:rsidRDefault="001A7805" w:rsidP="00CE6354">
      <w:pPr>
        <w:pStyle w:val="ListParagraph"/>
        <w:numPr>
          <w:ilvl w:val="0"/>
          <w:numId w:val="4"/>
        </w:numPr>
        <w:spacing w:line="360" w:lineRule="auto"/>
        <w:jc w:val="left"/>
        <w:rPr>
          <w:rFonts w:eastAsia="Times New Roman"/>
          <w:b/>
          <w:bCs w:val="0"/>
          <w:sz w:val="28"/>
          <w:szCs w:val="28"/>
        </w:rPr>
      </w:pPr>
      <w:r>
        <w:rPr>
          <w:rFonts w:eastAsia="Times New Roman"/>
          <w:b/>
          <w:bCs w:val="0"/>
          <w:sz w:val="28"/>
          <w:szCs w:val="28"/>
        </w:rPr>
        <w:t xml:space="preserve"> </w:t>
      </w:r>
      <w:r w:rsidR="00B44A00" w:rsidRPr="001A7805">
        <w:rPr>
          <w:rFonts w:eastAsia="Times New Roman"/>
          <w:b/>
          <w:bCs w:val="0"/>
          <w:sz w:val="28"/>
          <w:szCs w:val="28"/>
        </w:rPr>
        <w:t>Introduction</w:t>
      </w:r>
    </w:p>
    <w:p w14:paraId="6001A42D" w14:textId="75670430" w:rsidR="00D8240A" w:rsidRPr="001A7805" w:rsidRDefault="00B44A00" w:rsidP="00CE6354">
      <w:pPr>
        <w:spacing w:line="360" w:lineRule="auto"/>
        <w:jc w:val="both"/>
        <w:rPr>
          <w:rFonts w:ascii="Times New Roman" w:eastAsia="Times New Roman" w:hAnsi="Times New Roman" w:cs="Times New Roman"/>
          <w:sz w:val="24"/>
          <w:szCs w:val="24"/>
        </w:rPr>
      </w:pPr>
      <w:r w:rsidRPr="001A7805">
        <w:rPr>
          <w:rStyle w:val="sw"/>
          <w:rFonts w:ascii="Times New Roman" w:hAnsi="Times New Roman" w:cs="Times New Roman"/>
          <w:color w:val="000000"/>
          <w:sz w:val="24"/>
          <w:szCs w:val="24"/>
          <w:shd w:val="clear" w:color="auto" w:fill="FFFFFF"/>
        </w:rPr>
        <w:t>Yoga</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is</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an</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ancient</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tradition</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that</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involves</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much</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more</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than</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physical</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exercise.</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It</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offers</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solutions</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to</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mental</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and</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physical</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health.</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But</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when</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life</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flies</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by,</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it</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can</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be</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easy</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to</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squeeze</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yoga</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into</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our</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schedule.</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This</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makes</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us</w:t>
      </w:r>
      <w:r w:rsidRPr="001A7805">
        <w:rPr>
          <w:rFonts w:ascii="Times New Roman" w:hAnsi="Times New Roman" w:cs="Times New Roman"/>
          <w:color w:val="000000"/>
          <w:sz w:val="24"/>
          <w:szCs w:val="24"/>
          <w:shd w:val="clear" w:color="auto" w:fill="FFFFFF"/>
        </w:rPr>
        <w:t> </w:t>
      </w:r>
      <w:proofErr w:type="gramStart"/>
      <w:r w:rsidRPr="001A7805">
        <w:rPr>
          <w:rStyle w:val="sw"/>
          <w:rFonts w:ascii="Times New Roman" w:hAnsi="Times New Roman" w:cs="Times New Roman"/>
          <w:color w:val="000000"/>
          <w:sz w:val="24"/>
          <w:szCs w:val="24"/>
          <w:shd w:val="clear" w:color="auto" w:fill="FFFFFF"/>
        </w:rPr>
        <w:t>a</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great</w:t>
      </w:r>
      <w:r w:rsidRPr="001A7805">
        <w:rPr>
          <w:rFonts w:ascii="Times New Roman" w:hAnsi="Times New Roman" w:cs="Times New Roman"/>
          <w:color w:val="000000"/>
          <w:sz w:val="24"/>
          <w:szCs w:val="24"/>
          <w:shd w:val="clear" w:color="auto" w:fill="FFFFFF"/>
        </w:rPr>
        <w:t> </w:t>
      </w:r>
      <w:r w:rsidRPr="001A7805">
        <w:rPr>
          <w:rStyle w:val="sw"/>
          <w:rFonts w:ascii="Times New Roman" w:hAnsi="Times New Roman" w:cs="Times New Roman"/>
          <w:color w:val="000000"/>
          <w:sz w:val="24"/>
          <w:szCs w:val="24"/>
          <w:shd w:val="clear" w:color="auto" w:fill="FFFFFF"/>
        </w:rPr>
        <w:t>person</w:t>
      </w:r>
      <w:proofErr w:type="gramEnd"/>
      <w:r w:rsidRPr="001A7805">
        <w:rPr>
          <w:rStyle w:val="sw"/>
          <w:rFonts w:ascii="Times New Roman" w:hAnsi="Times New Roman" w:cs="Times New Roman"/>
          <w:color w:val="000000"/>
          <w:sz w:val="24"/>
          <w:szCs w:val="24"/>
          <w:shd w:val="clear" w:color="auto" w:fill="FFFFFF"/>
        </w:rPr>
        <w:t>.</w:t>
      </w:r>
    </w:p>
    <w:p w14:paraId="3A044331" w14:textId="7909A04B" w:rsidR="00D8240A" w:rsidRPr="001A7805" w:rsidRDefault="00B44A00" w:rsidP="00CE6354">
      <w:pPr>
        <w:spacing w:line="360" w:lineRule="auto"/>
        <w:jc w:val="both"/>
        <w:rPr>
          <w:rFonts w:ascii="Times New Roman" w:eastAsia="Times New Roman" w:hAnsi="Times New Roman" w:cs="Times New Roman"/>
          <w:sz w:val="24"/>
          <w:szCs w:val="24"/>
        </w:rPr>
      </w:pPr>
      <w:r w:rsidRPr="001A7805">
        <w:rPr>
          <w:rFonts w:ascii="Times New Roman" w:eastAsia="Times New Roman" w:hAnsi="Times New Roman" w:cs="Times New Roman"/>
          <w:sz w:val="24"/>
          <w:szCs w:val="24"/>
        </w:rPr>
        <w:t>The wide world of technology sometimes hides its ability to improve our own health. Let's introduce the "Yoga Posture Detection System". The project was born from the idea that technology could make practicing yoga easier and more useful.</w:t>
      </w:r>
    </w:p>
    <w:p w14:paraId="5ADBC6C9" w14:textId="77777777" w:rsidR="00D8240A" w:rsidRDefault="00D8240A" w:rsidP="00CE6354">
      <w:pPr>
        <w:spacing w:line="360" w:lineRule="auto"/>
        <w:jc w:val="both"/>
        <w:rPr>
          <w:rFonts w:ascii="Times New Roman" w:eastAsia="Times New Roman" w:hAnsi="Times New Roman" w:cs="Times New Roman"/>
        </w:rPr>
      </w:pPr>
    </w:p>
    <w:p w14:paraId="3C65F82B" w14:textId="0E86F711" w:rsidR="00D8240A" w:rsidRPr="001A7805" w:rsidRDefault="001A7805" w:rsidP="00CE6354">
      <w:pPr>
        <w:pStyle w:val="ListParagraph"/>
        <w:numPr>
          <w:ilvl w:val="0"/>
          <w:numId w:val="4"/>
        </w:numPr>
        <w:spacing w:line="360" w:lineRule="auto"/>
        <w:jc w:val="left"/>
        <w:rPr>
          <w:rFonts w:eastAsia="Bookman Old Style"/>
          <w:b/>
          <w:bCs w:val="0"/>
          <w:sz w:val="28"/>
          <w:szCs w:val="28"/>
        </w:rPr>
      </w:pPr>
      <w:r>
        <w:rPr>
          <w:rFonts w:eastAsia="Bookman Old Style"/>
          <w:b/>
          <w:bCs w:val="0"/>
          <w:sz w:val="28"/>
          <w:szCs w:val="28"/>
        </w:rPr>
        <w:t xml:space="preserve"> </w:t>
      </w:r>
      <w:r w:rsidR="00801B84" w:rsidRPr="001A7805">
        <w:rPr>
          <w:rFonts w:eastAsia="Bookman Old Style"/>
          <w:b/>
          <w:bCs w:val="0"/>
          <w:sz w:val="28"/>
          <w:szCs w:val="28"/>
        </w:rPr>
        <w:t xml:space="preserve">Aim of </w:t>
      </w:r>
      <w:r w:rsidR="00CE2A90" w:rsidRPr="001A7805">
        <w:rPr>
          <w:rFonts w:eastAsia="Bookman Old Style"/>
          <w:b/>
          <w:bCs w:val="0"/>
          <w:sz w:val="28"/>
          <w:szCs w:val="28"/>
        </w:rPr>
        <w:t xml:space="preserve">the </w:t>
      </w:r>
      <w:r w:rsidR="00801B84" w:rsidRPr="001A7805">
        <w:rPr>
          <w:rFonts w:eastAsia="Bookman Old Style"/>
          <w:b/>
          <w:bCs w:val="0"/>
          <w:sz w:val="28"/>
          <w:szCs w:val="28"/>
        </w:rPr>
        <w:t>Project</w:t>
      </w:r>
    </w:p>
    <w:p w14:paraId="2BEE8B08" w14:textId="77777777" w:rsidR="00CE2A90" w:rsidRPr="001A7805" w:rsidRDefault="00CE2A90" w:rsidP="00CE6354">
      <w:pPr>
        <w:spacing w:line="360" w:lineRule="auto"/>
        <w:jc w:val="both"/>
        <w:rPr>
          <w:rFonts w:ascii="Times New Roman" w:hAnsi="Times New Roman" w:cs="Times New Roman"/>
          <w:sz w:val="24"/>
          <w:szCs w:val="24"/>
        </w:rPr>
      </w:pPr>
      <w:r w:rsidRPr="001A7805">
        <w:rPr>
          <w:rFonts w:ascii="Times New Roman" w:hAnsi="Times New Roman" w:cs="Times New Roman"/>
          <w:sz w:val="24"/>
          <w:szCs w:val="24"/>
        </w:rPr>
        <w:t xml:space="preserve">The goal is simple but beautiful: Understand and master yoga quickly. Yoga is more than stretching and bending; It's about finding balance and peace within </w:t>
      </w:r>
      <w:proofErr w:type="gramStart"/>
      <w:r w:rsidRPr="001A7805">
        <w:rPr>
          <w:rFonts w:ascii="Times New Roman" w:hAnsi="Times New Roman" w:cs="Times New Roman"/>
          <w:sz w:val="24"/>
          <w:szCs w:val="24"/>
        </w:rPr>
        <w:t>ourselves</w:t>
      </w:r>
      <w:proofErr w:type="gramEnd"/>
      <w:r w:rsidRPr="001A7805">
        <w:rPr>
          <w:rFonts w:ascii="Times New Roman" w:hAnsi="Times New Roman" w:cs="Times New Roman"/>
          <w:sz w:val="24"/>
          <w:szCs w:val="24"/>
        </w:rPr>
        <w:t xml:space="preserve">. The program strives to make yoga more interactive and personal by providing instant feedback on form and body, which is essential for </w:t>
      </w:r>
      <w:proofErr w:type="gramStart"/>
      <w:r w:rsidRPr="001A7805">
        <w:rPr>
          <w:rFonts w:ascii="Times New Roman" w:hAnsi="Times New Roman" w:cs="Times New Roman"/>
          <w:sz w:val="24"/>
          <w:szCs w:val="24"/>
        </w:rPr>
        <w:t>a meaningful</w:t>
      </w:r>
      <w:proofErr w:type="gramEnd"/>
      <w:r w:rsidRPr="001A7805">
        <w:rPr>
          <w:rFonts w:ascii="Times New Roman" w:hAnsi="Times New Roman" w:cs="Times New Roman"/>
          <w:sz w:val="24"/>
          <w:szCs w:val="24"/>
        </w:rPr>
        <w:t xml:space="preserve"> yoga practice.</w:t>
      </w:r>
    </w:p>
    <w:p w14:paraId="7365C0ED" w14:textId="77777777" w:rsidR="00CE2A90" w:rsidRDefault="00CE2A90" w:rsidP="00CE6354">
      <w:pPr>
        <w:spacing w:line="360" w:lineRule="auto"/>
        <w:rPr>
          <w:rFonts w:ascii="Bookman Old Style" w:eastAsia="Bookman Old Style" w:hAnsi="Bookman Old Style" w:cs="Bookman Old Style"/>
          <w:sz w:val="32"/>
          <w:szCs w:val="32"/>
        </w:rPr>
      </w:pPr>
    </w:p>
    <w:p w14:paraId="2EEE59B9" w14:textId="06881F6C" w:rsidR="00D8240A" w:rsidRPr="001A7805" w:rsidRDefault="001A7805" w:rsidP="00CE6354">
      <w:pPr>
        <w:pStyle w:val="ListParagraph"/>
        <w:numPr>
          <w:ilvl w:val="0"/>
          <w:numId w:val="4"/>
        </w:numPr>
        <w:spacing w:line="360" w:lineRule="auto"/>
        <w:jc w:val="left"/>
        <w:rPr>
          <w:rFonts w:eastAsia="Bookman Old Style"/>
          <w:b/>
          <w:bCs w:val="0"/>
          <w:sz w:val="28"/>
          <w:szCs w:val="28"/>
        </w:rPr>
      </w:pPr>
      <w:r>
        <w:rPr>
          <w:rFonts w:eastAsia="Bookman Old Style"/>
          <w:b/>
          <w:bCs w:val="0"/>
          <w:sz w:val="28"/>
          <w:szCs w:val="28"/>
        </w:rPr>
        <w:t xml:space="preserve"> </w:t>
      </w:r>
      <w:r w:rsidR="00CE2A90" w:rsidRPr="001A7805">
        <w:rPr>
          <w:rFonts w:eastAsia="Bookman Old Style"/>
          <w:b/>
          <w:bCs w:val="0"/>
          <w:sz w:val="28"/>
          <w:szCs w:val="28"/>
        </w:rPr>
        <w:t>Need of this Project</w:t>
      </w:r>
    </w:p>
    <w:p w14:paraId="0714FA4C" w14:textId="77777777" w:rsidR="007C75F6" w:rsidRPr="001A7805" w:rsidRDefault="007C75F6" w:rsidP="00CE6354">
      <w:pPr>
        <w:spacing w:line="360" w:lineRule="auto"/>
        <w:jc w:val="both"/>
        <w:rPr>
          <w:rFonts w:ascii="Times New Roman" w:hAnsi="Times New Roman" w:cs="Times New Roman"/>
          <w:sz w:val="24"/>
          <w:szCs w:val="24"/>
        </w:rPr>
      </w:pPr>
      <w:r w:rsidRPr="001A7805">
        <w:rPr>
          <w:rFonts w:ascii="Times New Roman" w:hAnsi="Times New Roman" w:cs="Times New Roman"/>
          <w:sz w:val="24"/>
          <w:szCs w:val="24"/>
        </w:rPr>
        <w:t>Yoga is more than physical therapy; This is a good habit that can improve mental health and well-being. We tried a lot of things before deciding on the yoga set you see today. We started investigating the communication neural network (CNN) model and even combined it with the VGG16 architecture. While these techniques have their benefits, we find they fall short in addressing the nuances of different yoga poses.</w:t>
      </w:r>
    </w:p>
    <w:p w14:paraId="65C7D8A0" w14:textId="77777777" w:rsidR="00CE2A90" w:rsidRDefault="00CE2A90" w:rsidP="00CE6354">
      <w:pPr>
        <w:spacing w:line="360" w:lineRule="auto"/>
        <w:jc w:val="both"/>
        <w:rPr>
          <w:rFonts w:ascii="Bookman Old Style" w:eastAsia="Bookman Old Style" w:hAnsi="Bookman Old Style" w:cs="Bookman Old Style"/>
          <w:sz w:val="32"/>
          <w:szCs w:val="32"/>
        </w:rPr>
      </w:pPr>
    </w:p>
    <w:p w14:paraId="08F4C85B" w14:textId="2F2A38D1" w:rsidR="00D8240A" w:rsidRPr="001A7805" w:rsidRDefault="001A7805" w:rsidP="00CE6354">
      <w:pPr>
        <w:pStyle w:val="ListParagraph"/>
        <w:numPr>
          <w:ilvl w:val="0"/>
          <w:numId w:val="4"/>
        </w:numPr>
        <w:spacing w:line="360" w:lineRule="auto"/>
        <w:jc w:val="left"/>
        <w:rPr>
          <w:rFonts w:eastAsia="Bookman Old Style"/>
          <w:b/>
          <w:bCs w:val="0"/>
          <w:sz w:val="28"/>
          <w:szCs w:val="28"/>
        </w:rPr>
      </w:pPr>
      <w:r>
        <w:rPr>
          <w:rFonts w:eastAsia="Bookman Old Style"/>
          <w:b/>
          <w:bCs w:val="0"/>
          <w:sz w:val="28"/>
          <w:szCs w:val="28"/>
        </w:rPr>
        <w:t xml:space="preserve"> </w:t>
      </w:r>
      <w:r w:rsidR="007C75F6" w:rsidRPr="001A7805">
        <w:rPr>
          <w:rFonts w:eastAsia="Bookman Old Style"/>
          <w:b/>
          <w:bCs w:val="0"/>
          <w:sz w:val="28"/>
          <w:szCs w:val="28"/>
        </w:rPr>
        <w:t>Relatively better method</w:t>
      </w:r>
    </w:p>
    <w:p w14:paraId="65CD4F81" w14:textId="6AF763D2" w:rsidR="007C75F6" w:rsidRPr="001A7805" w:rsidRDefault="007C75F6" w:rsidP="00CE6354">
      <w:pPr>
        <w:spacing w:line="360" w:lineRule="auto"/>
        <w:jc w:val="both"/>
        <w:rPr>
          <w:rFonts w:ascii="Times New Roman" w:hAnsi="Times New Roman" w:cs="Times New Roman"/>
          <w:sz w:val="24"/>
          <w:szCs w:val="24"/>
        </w:rPr>
      </w:pPr>
      <w:r w:rsidRPr="001A7805">
        <w:rPr>
          <w:rFonts w:ascii="Times New Roman" w:hAnsi="Times New Roman" w:cs="Times New Roman"/>
          <w:sz w:val="24"/>
          <w:szCs w:val="24"/>
        </w:rPr>
        <w:t xml:space="preserve">Enter our current method, which involves using </w:t>
      </w:r>
      <w:proofErr w:type="spellStart"/>
      <w:r w:rsidRPr="001A7805">
        <w:rPr>
          <w:rFonts w:ascii="Times New Roman" w:hAnsi="Times New Roman" w:cs="Times New Roman"/>
          <w:sz w:val="24"/>
          <w:szCs w:val="24"/>
        </w:rPr>
        <w:t>MediaPipe</w:t>
      </w:r>
      <w:proofErr w:type="spellEnd"/>
      <w:r w:rsidR="007C2678">
        <w:rPr>
          <w:rFonts w:ascii="Times New Roman" w:hAnsi="Times New Roman" w:cs="Times New Roman"/>
          <w:sz w:val="24"/>
          <w:szCs w:val="24"/>
        </w:rPr>
        <w:t xml:space="preserve"> </w:t>
      </w:r>
      <w:proofErr w:type="spellStart"/>
      <w:r w:rsidR="007C2678">
        <w:rPr>
          <w:rFonts w:ascii="Times New Roman" w:hAnsi="Times New Roman" w:cs="Times New Roman"/>
          <w:sz w:val="24"/>
          <w:szCs w:val="24"/>
        </w:rPr>
        <w:t>Holistics</w:t>
      </w:r>
      <w:proofErr w:type="spellEnd"/>
      <w:r w:rsidRPr="001A7805">
        <w:rPr>
          <w:rFonts w:ascii="Times New Roman" w:hAnsi="Times New Roman" w:cs="Times New Roman"/>
          <w:sz w:val="24"/>
          <w:szCs w:val="24"/>
        </w:rPr>
        <w:t xml:space="preserve"> in conjunction with machine learning algorithms to extract important content. Unlike traditional CNN architectures, this approach excels in capturing detailed nuances of yoga poses. Yoga involves subtle changes and by understanding the basic concepts we can create a more detailed and precise description of the poses. It's like having a virtual yoga instructor who provides personal guidance.</w:t>
      </w:r>
    </w:p>
    <w:p w14:paraId="7B1D0E53" w14:textId="77777777" w:rsidR="007C75F6" w:rsidRDefault="007C75F6" w:rsidP="00CE6354">
      <w:pPr>
        <w:spacing w:line="360" w:lineRule="auto"/>
        <w:jc w:val="both"/>
        <w:rPr>
          <w:rFonts w:ascii="Bookman Old Style" w:eastAsia="Bookman Old Style" w:hAnsi="Bookman Old Style" w:cs="Bookman Old Style"/>
          <w:sz w:val="32"/>
          <w:szCs w:val="32"/>
        </w:rPr>
      </w:pPr>
    </w:p>
    <w:p w14:paraId="26D65050" w14:textId="01D287D1" w:rsidR="007C75F6" w:rsidRPr="001A7805" w:rsidRDefault="001A7805" w:rsidP="00CE6354">
      <w:pPr>
        <w:pStyle w:val="ListParagraph"/>
        <w:numPr>
          <w:ilvl w:val="0"/>
          <w:numId w:val="4"/>
        </w:numPr>
        <w:spacing w:line="360" w:lineRule="auto"/>
        <w:jc w:val="left"/>
        <w:rPr>
          <w:rFonts w:eastAsia="Bookman Old Style"/>
          <w:b/>
          <w:bCs w:val="0"/>
          <w:sz w:val="28"/>
          <w:szCs w:val="28"/>
        </w:rPr>
      </w:pPr>
      <w:r>
        <w:rPr>
          <w:rFonts w:eastAsia="Bookman Old Style"/>
          <w:b/>
          <w:bCs w:val="0"/>
          <w:sz w:val="28"/>
          <w:szCs w:val="28"/>
        </w:rPr>
        <w:lastRenderedPageBreak/>
        <w:t xml:space="preserve"> </w:t>
      </w:r>
      <w:r w:rsidR="007C75F6" w:rsidRPr="001A7805">
        <w:rPr>
          <w:rFonts w:eastAsia="Bookman Old Style"/>
          <w:b/>
          <w:bCs w:val="0"/>
          <w:sz w:val="28"/>
          <w:szCs w:val="28"/>
        </w:rPr>
        <w:t>Why better than CNN or pre-trained CNN</w:t>
      </w:r>
    </w:p>
    <w:p w14:paraId="7A28D824" w14:textId="152DB486" w:rsidR="007C75F6" w:rsidRPr="001A7805" w:rsidRDefault="007C75F6" w:rsidP="00CE6354">
      <w:pPr>
        <w:spacing w:line="360" w:lineRule="auto"/>
        <w:jc w:val="both"/>
        <w:rPr>
          <w:rFonts w:ascii="Times New Roman" w:hAnsi="Times New Roman" w:cs="Times New Roman"/>
          <w:sz w:val="24"/>
          <w:szCs w:val="24"/>
        </w:rPr>
      </w:pPr>
      <w:r w:rsidRPr="001A7805">
        <w:rPr>
          <w:rFonts w:ascii="Times New Roman" w:hAnsi="Times New Roman" w:cs="Times New Roman"/>
          <w:sz w:val="24"/>
          <w:szCs w:val="24"/>
        </w:rPr>
        <w:t xml:space="preserve">CNN Rules have their place, but yoga poses often require more understanding. The combination of feature extraction and machine learning allows for more detailed analysis, including the relationship between different parts of the body. </w:t>
      </w:r>
      <w:r w:rsidR="007C2678">
        <w:rPr>
          <w:rFonts w:ascii="Times New Roman" w:hAnsi="Times New Roman" w:cs="Times New Roman"/>
          <w:sz w:val="24"/>
          <w:szCs w:val="24"/>
        </w:rPr>
        <w:t>W</w:t>
      </w:r>
      <w:r w:rsidRPr="001A7805">
        <w:rPr>
          <w:rFonts w:ascii="Times New Roman" w:hAnsi="Times New Roman" w:cs="Times New Roman"/>
          <w:sz w:val="24"/>
          <w:szCs w:val="24"/>
        </w:rPr>
        <w:t>hen we add new yoga poses, most of the time we have scalability issues or long model training time when the hardware is not very good.</w:t>
      </w:r>
      <w:r w:rsidR="00020BD1" w:rsidRPr="001A7805">
        <w:rPr>
          <w:rFonts w:ascii="Times New Roman" w:hAnsi="Times New Roman" w:cs="Times New Roman"/>
          <w:sz w:val="24"/>
          <w:szCs w:val="24"/>
        </w:rPr>
        <w:t xml:space="preserve"> With this approach, our program takes less time to inculcate new poses and train models according to them.</w:t>
      </w:r>
      <w:r w:rsidR="007C2678">
        <w:rPr>
          <w:rFonts w:ascii="Times New Roman" w:hAnsi="Times New Roman" w:cs="Times New Roman"/>
          <w:sz w:val="24"/>
          <w:szCs w:val="24"/>
        </w:rPr>
        <w:t xml:space="preserve"> Mediapipe offers lots of solutions for other implementations also.</w:t>
      </w:r>
    </w:p>
    <w:p w14:paraId="06F05BDF" w14:textId="77F4AC3E" w:rsidR="00020BD1" w:rsidRDefault="00020BD1" w:rsidP="00CE6354">
      <w:pPr>
        <w:spacing w:line="360" w:lineRule="auto"/>
        <w:jc w:val="both"/>
      </w:pPr>
    </w:p>
    <w:p w14:paraId="6777DA84" w14:textId="77777777" w:rsidR="007C75F6" w:rsidRDefault="007C75F6" w:rsidP="00CE6354">
      <w:pPr>
        <w:spacing w:line="360" w:lineRule="auto"/>
        <w:jc w:val="both"/>
      </w:pPr>
    </w:p>
    <w:p w14:paraId="02E88315" w14:textId="04B100E5" w:rsidR="007C75F6" w:rsidRDefault="001A7805" w:rsidP="00CE6354">
      <w:pPr>
        <w:pStyle w:val="ListParagraph"/>
        <w:numPr>
          <w:ilvl w:val="0"/>
          <w:numId w:val="4"/>
        </w:numPr>
        <w:spacing w:line="360" w:lineRule="auto"/>
        <w:jc w:val="left"/>
        <w:rPr>
          <w:rFonts w:eastAsia="Bookman Old Style"/>
          <w:b/>
          <w:bCs w:val="0"/>
          <w:sz w:val="28"/>
          <w:szCs w:val="28"/>
        </w:rPr>
      </w:pPr>
      <w:r>
        <w:rPr>
          <w:rFonts w:eastAsia="Bookman Old Style"/>
          <w:b/>
          <w:bCs w:val="0"/>
          <w:sz w:val="28"/>
          <w:szCs w:val="28"/>
        </w:rPr>
        <w:t xml:space="preserve"> </w:t>
      </w:r>
      <w:r w:rsidR="00020BD1" w:rsidRPr="001A7805">
        <w:rPr>
          <w:rFonts w:eastAsia="Bookman Old Style"/>
          <w:b/>
          <w:bCs w:val="0"/>
          <w:sz w:val="28"/>
          <w:szCs w:val="28"/>
        </w:rPr>
        <w:t>Why Streamlit was used?</w:t>
      </w:r>
    </w:p>
    <w:p w14:paraId="506BA145" w14:textId="77777777" w:rsidR="000728C1" w:rsidRPr="000728C1" w:rsidRDefault="000728C1" w:rsidP="00CE6354">
      <w:pPr>
        <w:spacing w:line="360" w:lineRule="auto"/>
        <w:jc w:val="both"/>
        <w:rPr>
          <w:rFonts w:ascii="Times New Roman" w:hAnsi="Times New Roman" w:cs="Times New Roman"/>
          <w:sz w:val="24"/>
          <w:szCs w:val="24"/>
        </w:rPr>
      </w:pPr>
      <w:r w:rsidRPr="000728C1">
        <w:rPr>
          <w:rFonts w:ascii="Times New Roman" w:hAnsi="Times New Roman" w:cs="Times New Roman"/>
          <w:sz w:val="24"/>
          <w:szCs w:val="24"/>
        </w:rPr>
        <w:t>Since not everyone is a web development expert, we turned to Streamlit to build the front end. Streamlit simplifies the process and allows us to create user-friendly interfaces without extensive web development knowledge. This ensures that our Yoga Sense can be used by many users, regardless of their skill level. It is a Python library used to create a frontend without much problem.</w:t>
      </w:r>
    </w:p>
    <w:p w14:paraId="2F076D38" w14:textId="77777777" w:rsidR="000728C1" w:rsidRPr="000728C1" w:rsidRDefault="000728C1" w:rsidP="00CE6354">
      <w:pPr>
        <w:spacing w:line="360" w:lineRule="auto"/>
        <w:rPr>
          <w:rFonts w:eastAsia="Bookman Old Style"/>
          <w:b/>
          <w:sz w:val="28"/>
          <w:szCs w:val="28"/>
        </w:rPr>
      </w:pPr>
    </w:p>
    <w:p w14:paraId="48C506BD" w14:textId="1FB7AC4A" w:rsidR="007C75F6" w:rsidRPr="007C2678" w:rsidRDefault="000728C1" w:rsidP="00CE6354">
      <w:pPr>
        <w:pStyle w:val="ListParagraph"/>
        <w:numPr>
          <w:ilvl w:val="0"/>
          <w:numId w:val="4"/>
        </w:numPr>
        <w:spacing w:line="360" w:lineRule="auto"/>
        <w:jc w:val="left"/>
        <w:rPr>
          <w:rFonts w:eastAsia="Bookman Old Style"/>
          <w:b/>
          <w:bCs w:val="0"/>
          <w:sz w:val="28"/>
          <w:szCs w:val="28"/>
        </w:rPr>
      </w:pPr>
      <w:r>
        <w:rPr>
          <w:rFonts w:eastAsia="Bookman Old Style"/>
          <w:b/>
          <w:bCs w:val="0"/>
          <w:sz w:val="28"/>
          <w:szCs w:val="28"/>
        </w:rPr>
        <w:t xml:space="preserve"> Standardize using </w:t>
      </w:r>
      <w:r w:rsidR="007C2678">
        <w:rPr>
          <w:rFonts w:eastAsia="Bookman Old Style"/>
          <w:b/>
          <w:bCs w:val="0"/>
          <w:sz w:val="28"/>
          <w:szCs w:val="28"/>
        </w:rPr>
        <w:t>S</w:t>
      </w:r>
      <w:r>
        <w:rPr>
          <w:rFonts w:eastAsia="Bookman Old Style"/>
          <w:b/>
          <w:bCs w:val="0"/>
          <w:sz w:val="28"/>
          <w:szCs w:val="28"/>
        </w:rPr>
        <w:t xml:space="preserve">tandard </w:t>
      </w:r>
      <w:r w:rsidR="007C2678">
        <w:rPr>
          <w:rFonts w:eastAsia="Bookman Old Style"/>
          <w:b/>
          <w:bCs w:val="0"/>
          <w:sz w:val="28"/>
          <w:szCs w:val="28"/>
        </w:rPr>
        <w:t>S</w:t>
      </w:r>
      <w:r>
        <w:rPr>
          <w:rFonts w:eastAsia="Bookman Old Style"/>
          <w:b/>
          <w:bCs w:val="0"/>
          <w:sz w:val="28"/>
          <w:szCs w:val="28"/>
        </w:rPr>
        <w:t>caler</w:t>
      </w:r>
    </w:p>
    <w:p w14:paraId="0A3F9E3D" w14:textId="1C43B8D1" w:rsidR="007C75F6" w:rsidRPr="007C2678" w:rsidRDefault="000728C1" w:rsidP="00CE6354">
      <w:pPr>
        <w:spacing w:line="360" w:lineRule="auto"/>
        <w:jc w:val="both"/>
        <w:rPr>
          <w:rFonts w:ascii="Times New Roman" w:eastAsia="Bookman Old Style" w:hAnsi="Times New Roman" w:cs="Times New Roman"/>
          <w:sz w:val="24"/>
          <w:szCs w:val="24"/>
        </w:rPr>
      </w:pPr>
      <w:r w:rsidRPr="007C2678">
        <w:rPr>
          <w:rFonts w:ascii="Times New Roman" w:hAnsi="Times New Roman" w:cs="Times New Roman"/>
          <w:color w:val="212529"/>
          <w:sz w:val="24"/>
          <w:szCs w:val="24"/>
          <w:shd w:val="clear" w:color="auto" w:fill="FFFFFF"/>
        </w:rPr>
        <w:t xml:space="preserve">It is important to place the Standard Scaler in our machine learning pipeline when searching for features. </w:t>
      </w:r>
      <w:proofErr w:type="spellStart"/>
      <w:r w:rsidRPr="007C2678">
        <w:rPr>
          <w:rFonts w:ascii="Times New Roman" w:hAnsi="Times New Roman" w:cs="Times New Roman"/>
          <w:color w:val="212529"/>
          <w:sz w:val="24"/>
          <w:szCs w:val="24"/>
          <w:shd w:val="clear" w:color="auto" w:fill="FFFFFF"/>
        </w:rPr>
        <w:t>StandardScaler</w:t>
      </w:r>
      <w:proofErr w:type="spellEnd"/>
      <w:r w:rsidRPr="007C2678">
        <w:rPr>
          <w:rFonts w:ascii="Times New Roman" w:hAnsi="Times New Roman" w:cs="Times New Roman"/>
          <w:color w:val="212529"/>
          <w:sz w:val="24"/>
          <w:szCs w:val="24"/>
          <w:shd w:val="clear" w:color="auto" w:fill="FFFFFF"/>
        </w:rPr>
        <w:t xml:space="preserve"> ensures that every feature on which our model is based conforms to the standard scale. This is important because it helps avoid some of the control over others due to difference in scale when using algorithms such as logistic regression, random forests, and gradient boosting. It helps to improve the stability of the model and the integration of the model, ultimately helping to improve the performance of yoga model.</w:t>
      </w:r>
    </w:p>
    <w:p w14:paraId="39A9E427" w14:textId="77777777" w:rsidR="005226E5" w:rsidRDefault="005226E5" w:rsidP="00CE6354">
      <w:pPr>
        <w:spacing w:line="360" w:lineRule="auto"/>
        <w:jc w:val="both"/>
        <w:rPr>
          <w:rFonts w:ascii="Times New Roman" w:eastAsia="Times New Roman" w:hAnsi="Times New Roman" w:cs="Times New Roman"/>
          <w:b/>
          <w:sz w:val="28"/>
          <w:szCs w:val="28"/>
        </w:rPr>
      </w:pPr>
    </w:p>
    <w:p w14:paraId="0D4FCAD2" w14:textId="765339D8" w:rsidR="009D2097" w:rsidRPr="003778B0" w:rsidRDefault="009D2097" w:rsidP="009D2097">
      <w:pPr>
        <w:spacing w:line="360" w:lineRule="auto"/>
        <w:jc w:val="both"/>
        <w:rPr>
          <w:rStyle w:val="sw"/>
          <w:rFonts w:ascii="Times New Roman" w:hAnsi="Times New Roman" w:cs="Times New Roman"/>
          <w:b/>
          <w:bCs/>
          <w:color w:val="000000"/>
          <w:sz w:val="24"/>
          <w:szCs w:val="24"/>
          <w:shd w:val="clear" w:color="auto" w:fill="FFFFFF"/>
        </w:rPr>
      </w:pPr>
      <w:r w:rsidRPr="009D2097">
        <w:rPr>
          <w:rStyle w:val="sw"/>
          <w:rFonts w:ascii="Times New Roman" w:hAnsi="Times New Roman" w:cs="Times New Roman"/>
          <w:b/>
          <w:bCs/>
          <w:color w:val="000000"/>
          <w:sz w:val="28"/>
          <w:szCs w:val="28"/>
          <w:shd w:val="clear" w:color="auto" w:fill="FFFFFF"/>
        </w:rPr>
        <w:t xml:space="preserve">     </w:t>
      </w:r>
      <w:r w:rsidRPr="003778B0">
        <w:rPr>
          <w:rStyle w:val="sw"/>
          <w:rFonts w:ascii="Times New Roman" w:hAnsi="Times New Roman" w:cs="Times New Roman"/>
          <w:b/>
          <w:bCs/>
          <w:color w:val="000000"/>
          <w:sz w:val="24"/>
          <w:szCs w:val="24"/>
          <w:shd w:val="clear" w:color="auto" w:fill="FFFFFF"/>
        </w:rPr>
        <w:t>1.8</w:t>
      </w:r>
      <w:r w:rsidR="003778B0" w:rsidRPr="003778B0">
        <w:rPr>
          <w:rStyle w:val="sw"/>
          <w:rFonts w:ascii="Times New Roman" w:hAnsi="Times New Roman" w:cs="Times New Roman"/>
          <w:b/>
          <w:bCs/>
          <w:color w:val="000000"/>
          <w:sz w:val="24"/>
          <w:szCs w:val="24"/>
          <w:shd w:val="clear" w:color="auto" w:fill="FFFFFF"/>
        </w:rPr>
        <w:t>.1</w:t>
      </w:r>
      <w:r w:rsidRPr="003778B0">
        <w:rPr>
          <w:rStyle w:val="sw"/>
          <w:rFonts w:ascii="Times New Roman" w:hAnsi="Times New Roman" w:cs="Times New Roman"/>
          <w:b/>
          <w:bCs/>
          <w:color w:val="000000"/>
          <w:sz w:val="24"/>
          <w:szCs w:val="24"/>
          <w:shd w:val="clear" w:color="auto" w:fill="FFFFFF"/>
        </w:rPr>
        <w:t xml:space="preserve"> </w:t>
      </w:r>
      <w:r w:rsidRPr="003778B0">
        <w:rPr>
          <w:rStyle w:val="sw"/>
          <w:rFonts w:ascii="Times New Roman" w:hAnsi="Times New Roman" w:cs="Times New Roman"/>
          <w:b/>
          <w:bCs/>
          <w:color w:val="000000"/>
          <w:sz w:val="24"/>
          <w:szCs w:val="24"/>
          <w:shd w:val="clear" w:color="auto" w:fill="FFFFFF"/>
        </w:rPr>
        <w:t>Logistic</w:t>
      </w:r>
      <w:r w:rsidRPr="003778B0">
        <w:rPr>
          <w:rFonts w:ascii="Times New Roman" w:hAnsi="Times New Roman" w:cs="Times New Roman"/>
          <w:b/>
          <w:bCs/>
          <w:color w:val="000000"/>
          <w:sz w:val="24"/>
          <w:szCs w:val="24"/>
          <w:shd w:val="clear" w:color="auto" w:fill="FFFFFF"/>
        </w:rPr>
        <w:t> </w:t>
      </w:r>
      <w:r w:rsidRPr="003778B0">
        <w:rPr>
          <w:rStyle w:val="sw"/>
          <w:rFonts w:ascii="Times New Roman" w:hAnsi="Times New Roman" w:cs="Times New Roman"/>
          <w:b/>
          <w:bCs/>
          <w:color w:val="000000"/>
          <w:sz w:val="24"/>
          <w:szCs w:val="24"/>
          <w:shd w:val="clear" w:color="auto" w:fill="FFFFFF"/>
        </w:rPr>
        <w:t>Regression:</w:t>
      </w:r>
    </w:p>
    <w:p w14:paraId="104B0759" w14:textId="4FC71E67" w:rsidR="00CE6354" w:rsidRPr="009D2097" w:rsidRDefault="009D2097" w:rsidP="009D2097">
      <w:pPr>
        <w:spacing w:line="360" w:lineRule="auto"/>
        <w:jc w:val="both"/>
        <w:rPr>
          <w:rStyle w:val="sw"/>
          <w:rFonts w:ascii="Times New Roman" w:hAnsi="Times New Roman" w:cs="Times New Roman"/>
          <w:color w:val="000000"/>
          <w:sz w:val="24"/>
          <w:szCs w:val="24"/>
          <w:shd w:val="clear" w:color="auto" w:fill="FFFFFF"/>
        </w:rPr>
      </w:pPr>
      <w:r w:rsidRPr="009D2097">
        <w:rPr>
          <w:rStyle w:val="sw"/>
          <w:rFonts w:ascii="Times New Roman" w:hAnsi="Times New Roman" w:cs="Times New Roman"/>
          <w:color w:val="000000"/>
          <w:sz w:val="24"/>
          <w:szCs w:val="24"/>
          <w:shd w:val="clear" w:color="auto" w:fill="FFFFFF"/>
        </w:rPr>
        <w:t>Think</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of</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logistic</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regression</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wise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yoga</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guru</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evaluating</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each</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pose.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This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algorithm</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is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like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teacher</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evaluating</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whether</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student</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has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built</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the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model</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or</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not.</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It</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calculates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the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probability</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that</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sample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belongs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to</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particular</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class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to</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ensure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that</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the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classification</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is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correct.</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Logistic</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regression,</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like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wise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yoga</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teacher,</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carefully</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pinpoints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the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details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and</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makes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it</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an</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important</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part</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of</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our</w:t>
      </w:r>
      <w:r w:rsidRPr="009D2097">
        <w:rPr>
          <w:rFonts w:ascii="Times New Roman" w:hAnsi="Times New Roman" w:cs="Times New Roman"/>
          <w:color w:val="000000"/>
          <w:sz w:val="24"/>
          <w:szCs w:val="24"/>
          <w:shd w:val="clear" w:color="auto" w:fill="FFFFFF"/>
        </w:rPr>
        <w:t> </w:t>
      </w:r>
      <w:r>
        <w:rPr>
          <w:rStyle w:val="sw"/>
          <w:rFonts w:ascii="Times New Roman" w:hAnsi="Times New Roman" w:cs="Times New Roman"/>
          <w:color w:val="000000"/>
          <w:sz w:val="24"/>
          <w:szCs w:val="24"/>
          <w:shd w:val="clear" w:color="auto" w:fill="FFFFFF"/>
        </w:rPr>
        <w:t>project</w:t>
      </w:r>
      <w:r w:rsidRPr="009D2097">
        <w:rPr>
          <w:rStyle w:val="sw"/>
          <w:rFonts w:ascii="Times New Roman" w:hAnsi="Times New Roman" w:cs="Times New Roman"/>
          <w:color w:val="000000"/>
          <w:sz w:val="24"/>
          <w:szCs w:val="24"/>
          <w:shd w:val="clear" w:color="auto" w:fill="FFFFFF"/>
        </w:rPr>
        <w:t>.</w:t>
      </w:r>
    </w:p>
    <w:p w14:paraId="3B3B6D2D" w14:textId="77777777" w:rsidR="009D2097" w:rsidRDefault="009D2097" w:rsidP="009D2097">
      <w:pPr>
        <w:spacing w:line="360" w:lineRule="auto"/>
        <w:jc w:val="both"/>
        <w:rPr>
          <w:rStyle w:val="sw"/>
          <w:rFonts w:ascii="Times New Roman" w:hAnsi="Times New Roman" w:cs="Times New Roman"/>
          <w:b/>
          <w:bCs/>
          <w:color w:val="000000"/>
          <w:sz w:val="24"/>
          <w:szCs w:val="24"/>
          <w:shd w:val="clear" w:color="auto" w:fill="FFFFFF"/>
        </w:rPr>
      </w:pPr>
    </w:p>
    <w:p w14:paraId="7F4FD47E" w14:textId="77777777" w:rsidR="009D2097" w:rsidRDefault="009D2097" w:rsidP="009D2097">
      <w:pPr>
        <w:spacing w:line="360" w:lineRule="auto"/>
        <w:jc w:val="both"/>
        <w:rPr>
          <w:rStyle w:val="sw"/>
          <w:rFonts w:ascii="Times New Roman" w:hAnsi="Times New Roman" w:cs="Times New Roman"/>
          <w:b/>
          <w:bCs/>
          <w:color w:val="000000"/>
          <w:sz w:val="24"/>
          <w:szCs w:val="24"/>
          <w:shd w:val="clear" w:color="auto" w:fill="FFFFFF"/>
        </w:rPr>
      </w:pPr>
    </w:p>
    <w:p w14:paraId="441AE55F" w14:textId="69BB4A3B" w:rsidR="009D2097" w:rsidRPr="003778B0" w:rsidRDefault="009D2097" w:rsidP="003778B0">
      <w:pPr>
        <w:spacing w:line="360" w:lineRule="auto"/>
        <w:rPr>
          <w:rStyle w:val="sw"/>
          <w:rFonts w:ascii="Times New Roman" w:hAnsi="Times New Roman" w:cs="Times New Roman"/>
          <w:b/>
          <w:bCs/>
          <w:color w:val="000000"/>
          <w:sz w:val="24"/>
          <w:szCs w:val="24"/>
          <w:shd w:val="clear" w:color="auto" w:fill="FFFFFF"/>
        </w:rPr>
      </w:pPr>
      <w:r w:rsidRPr="003778B0">
        <w:rPr>
          <w:rStyle w:val="sw"/>
          <w:rFonts w:ascii="Times New Roman" w:hAnsi="Times New Roman" w:cs="Times New Roman"/>
          <w:b/>
          <w:bCs/>
          <w:color w:val="000000"/>
          <w:sz w:val="24"/>
          <w:szCs w:val="24"/>
          <w:shd w:val="clear" w:color="auto" w:fill="FFFFFF"/>
        </w:rPr>
        <w:lastRenderedPageBreak/>
        <w:t>1.</w:t>
      </w:r>
      <w:r w:rsidR="003778B0" w:rsidRPr="003778B0">
        <w:rPr>
          <w:rStyle w:val="sw"/>
          <w:rFonts w:ascii="Times New Roman" w:hAnsi="Times New Roman" w:cs="Times New Roman"/>
          <w:b/>
          <w:bCs/>
          <w:color w:val="000000"/>
          <w:sz w:val="24"/>
          <w:szCs w:val="24"/>
          <w:shd w:val="clear" w:color="auto" w:fill="FFFFFF"/>
        </w:rPr>
        <w:t>8.2</w:t>
      </w:r>
      <w:r w:rsidRPr="003778B0">
        <w:rPr>
          <w:rStyle w:val="sw"/>
          <w:rFonts w:ascii="Times New Roman" w:hAnsi="Times New Roman" w:cs="Times New Roman"/>
          <w:b/>
          <w:bCs/>
          <w:color w:val="000000"/>
          <w:sz w:val="24"/>
          <w:szCs w:val="24"/>
          <w:shd w:val="clear" w:color="auto" w:fill="FFFFFF"/>
        </w:rPr>
        <w:t xml:space="preserve"> </w:t>
      </w:r>
      <w:r w:rsidRPr="003778B0">
        <w:rPr>
          <w:rStyle w:val="sw"/>
          <w:rFonts w:ascii="Times New Roman" w:hAnsi="Times New Roman" w:cs="Times New Roman"/>
          <w:b/>
          <w:bCs/>
          <w:color w:val="000000"/>
          <w:sz w:val="24"/>
          <w:szCs w:val="24"/>
          <w:shd w:val="clear" w:color="auto" w:fill="FFFFFF"/>
        </w:rPr>
        <w:t>Random</w:t>
      </w:r>
      <w:r w:rsidRPr="003778B0">
        <w:rPr>
          <w:rFonts w:ascii="Times New Roman" w:hAnsi="Times New Roman" w:cs="Times New Roman"/>
          <w:b/>
          <w:bCs/>
          <w:color w:val="000000"/>
          <w:sz w:val="24"/>
          <w:szCs w:val="24"/>
          <w:shd w:val="clear" w:color="auto" w:fill="FFFFFF"/>
        </w:rPr>
        <w:t> </w:t>
      </w:r>
      <w:r w:rsidRPr="003778B0">
        <w:rPr>
          <w:rStyle w:val="sw"/>
          <w:rFonts w:ascii="Times New Roman" w:hAnsi="Times New Roman" w:cs="Times New Roman"/>
          <w:b/>
          <w:bCs/>
          <w:color w:val="000000"/>
          <w:sz w:val="24"/>
          <w:szCs w:val="24"/>
          <w:shd w:val="clear" w:color="auto" w:fill="FFFFFF"/>
        </w:rPr>
        <w:t>Forest:</w:t>
      </w:r>
    </w:p>
    <w:p w14:paraId="420B1D65" w14:textId="6E61B405" w:rsidR="009D2097" w:rsidRPr="009D2097" w:rsidRDefault="009D2097" w:rsidP="003778B0">
      <w:pPr>
        <w:spacing w:line="360" w:lineRule="auto"/>
        <w:jc w:val="both"/>
        <w:rPr>
          <w:rStyle w:val="sw"/>
          <w:rFonts w:ascii="Times New Roman" w:hAnsi="Times New Roman" w:cs="Times New Roman"/>
          <w:color w:val="000000"/>
          <w:sz w:val="24"/>
          <w:szCs w:val="24"/>
          <w:shd w:val="clear" w:color="auto" w:fill="FFFFFF"/>
        </w:rPr>
      </w:pPr>
      <w:r w:rsidRPr="009D2097">
        <w:rPr>
          <w:rStyle w:val="sw"/>
          <w:rFonts w:ascii="Times New Roman" w:hAnsi="Times New Roman" w:cs="Times New Roman"/>
          <w:color w:val="000000"/>
          <w:sz w:val="24"/>
          <w:szCs w:val="24"/>
          <w:shd w:val="clear" w:color="auto" w:fill="FFFFFF"/>
        </w:rPr>
        <w:t>Now</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imagine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group</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of</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different</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yoga</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teachers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“random</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forest”.</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Each</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teacher</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(tree)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in</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the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forest</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has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say</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in</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the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pose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and</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they</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decide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together.</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This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teamwork</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ensures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positive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and</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authentic</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experience.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Just</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as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different</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yoga</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teachers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share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their</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insights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to</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deepen</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our</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understanding</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of</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the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poses,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each</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tree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has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its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own</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perspective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that</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leads</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to</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comprehensive</w:t>
      </w:r>
      <w:r w:rsidRPr="009D2097">
        <w:rPr>
          <w:rFonts w:ascii="Times New Roman" w:hAnsi="Times New Roman" w:cs="Times New Roman"/>
          <w:color w:val="000000"/>
          <w:sz w:val="24"/>
          <w:szCs w:val="24"/>
          <w:shd w:val="clear" w:color="auto" w:fill="FFFFFF"/>
        </w:rPr>
        <w:t> </w:t>
      </w:r>
      <w:r w:rsidRPr="009D2097">
        <w:rPr>
          <w:rStyle w:val="sw"/>
          <w:rFonts w:ascii="Times New Roman" w:hAnsi="Times New Roman" w:cs="Times New Roman"/>
          <w:color w:val="000000"/>
          <w:sz w:val="24"/>
          <w:szCs w:val="24"/>
          <w:shd w:val="clear" w:color="auto" w:fill="FFFFFF"/>
        </w:rPr>
        <w:t>consideration.</w:t>
      </w:r>
    </w:p>
    <w:p w14:paraId="0C76C08A" w14:textId="3E0BA5E6" w:rsidR="009D2097" w:rsidRDefault="009D2097" w:rsidP="003778B0">
      <w:pPr>
        <w:spacing w:line="360" w:lineRule="auto"/>
        <w:jc w:val="both"/>
        <w:rPr>
          <w:rFonts w:ascii="Times New Roman" w:eastAsia="Times New Roman" w:hAnsi="Times New Roman" w:cs="Times New Roman"/>
          <w:b/>
          <w:sz w:val="28"/>
          <w:szCs w:val="28"/>
        </w:rPr>
      </w:pPr>
    </w:p>
    <w:p w14:paraId="6022CE4C" w14:textId="77777777" w:rsidR="003778B0" w:rsidRPr="003778B0" w:rsidRDefault="003778B0" w:rsidP="003778B0">
      <w:pPr>
        <w:spacing w:line="360" w:lineRule="auto"/>
        <w:jc w:val="both"/>
        <w:rPr>
          <w:rStyle w:val="sw"/>
          <w:rFonts w:ascii="Times New Roman" w:hAnsi="Times New Roman" w:cs="Times New Roman"/>
          <w:b/>
          <w:bCs/>
          <w:color w:val="000000"/>
          <w:sz w:val="24"/>
          <w:szCs w:val="24"/>
          <w:shd w:val="clear" w:color="auto" w:fill="FFFFFF"/>
        </w:rPr>
      </w:pPr>
      <w:r w:rsidRPr="003778B0">
        <w:rPr>
          <w:rStyle w:val="sw"/>
          <w:rFonts w:ascii="Times New Roman" w:hAnsi="Times New Roman" w:cs="Times New Roman"/>
          <w:b/>
          <w:bCs/>
          <w:color w:val="000000"/>
          <w:sz w:val="24"/>
          <w:szCs w:val="24"/>
          <w:shd w:val="clear" w:color="auto" w:fill="FFFFFF"/>
        </w:rPr>
        <w:t xml:space="preserve">1.8.3 </w:t>
      </w:r>
      <w:r w:rsidRPr="003778B0">
        <w:rPr>
          <w:rStyle w:val="sw"/>
          <w:rFonts w:ascii="Times New Roman" w:hAnsi="Times New Roman" w:cs="Times New Roman"/>
          <w:b/>
          <w:bCs/>
          <w:color w:val="000000"/>
          <w:sz w:val="24"/>
          <w:szCs w:val="24"/>
          <w:shd w:val="clear" w:color="auto" w:fill="FFFFFF"/>
        </w:rPr>
        <w:t>Gradient</w:t>
      </w:r>
      <w:r w:rsidRPr="003778B0">
        <w:rPr>
          <w:rFonts w:ascii="Times New Roman" w:hAnsi="Times New Roman" w:cs="Times New Roman"/>
          <w:b/>
          <w:bCs/>
          <w:color w:val="000000"/>
          <w:sz w:val="24"/>
          <w:szCs w:val="24"/>
          <w:shd w:val="clear" w:color="auto" w:fill="FFFFFF"/>
        </w:rPr>
        <w:t> </w:t>
      </w:r>
      <w:r w:rsidRPr="003778B0">
        <w:rPr>
          <w:rStyle w:val="sw"/>
          <w:rFonts w:ascii="Times New Roman" w:hAnsi="Times New Roman" w:cs="Times New Roman"/>
          <w:b/>
          <w:bCs/>
          <w:color w:val="000000"/>
          <w:sz w:val="24"/>
          <w:szCs w:val="24"/>
          <w:shd w:val="clear" w:color="auto" w:fill="FFFFFF"/>
        </w:rPr>
        <w:t>Boosting:</w:t>
      </w:r>
    </w:p>
    <w:p w14:paraId="28C4A99D" w14:textId="5E7128B4" w:rsidR="003778B0" w:rsidRDefault="003778B0" w:rsidP="003778B0">
      <w:pPr>
        <w:spacing w:line="360" w:lineRule="auto"/>
        <w:jc w:val="both"/>
        <w:rPr>
          <w:rStyle w:val="sw"/>
          <w:rFonts w:ascii="Times New Roman" w:hAnsi="Times New Roman" w:cs="Times New Roman"/>
          <w:color w:val="000000"/>
          <w:sz w:val="24"/>
          <w:szCs w:val="24"/>
          <w:shd w:val="clear" w:color="auto" w:fill="FFFFFF"/>
        </w:rPr>
      </w:pPr>
      <w:r w:rsidRPr="003778B0">
        <w:rPr>
          <w:rStyle w:val="sw"/>
          <w:rFonts w:ascii="Times New Roman" w:hAnsi="Times New Roman" w:cs="Times New Roman"/>
          <w:color w:val="000000"/>
          <w:sz w:val="24"/>
          <w:szCs w:val="24"/>
          <w:shd w:val="clear" w:color="auto" w:fill="FFFFFF"/>
        </w:rPr>
        <w:t>Finally,</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let</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us</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know</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about</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“Gradient</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Boosting”,</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a</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method</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that</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builds</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on</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the</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quality</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of</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the</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previous</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method.</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It's</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like</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yoga</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students</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learning</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from</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past</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mistakes</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and</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improving</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with</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each</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try.</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Gradient</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boosting</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combines</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multiple</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weak</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patterns</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to</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create</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a</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strong</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pattern</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that</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makes</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it</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easier</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to</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understand</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the</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cause</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over</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time.</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Just</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like</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a</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professional</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yoga</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teacher</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improves</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their</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skills,</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gradient</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boosting</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improves</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its</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model</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by</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learning</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from</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previous</w:t>
      </w:r>
      <w:r w:rsidRPr="003778B0">
        <w:rPr>
          <w:rFonts w:ascii="Times New Roman" w:hAnsi="Times New Roman" w:cs="Times New Roman"/>
          <w:color w:val="000000"/>
          <w:sz w:val="24"/>
          <w:szCs w:val="24"/>
          <w:shd w:val="clear" w:color="auto" w:fill="FFFFFF"/>
        </w:rPr>
        <w:t> </w:t>
      </w:r>
      <w:r w:rsidRPr="003778B0">
        <w:rPr>
          <w:rStyle w:val="sw"/>
          <w:rFonts w:ascii="Times New Roman" w:hAnsi="Times New Roman" w:cs="Times New Roman"/>
          <w:color w:val="000000"/>
          <w:sz w:val="24"/>
          <w:szCs w:val="24"/>
          <w:shd w:val="clear" w:color="auto" w:fill="FFFFFF"/>
        </w:rPr>
        <w:t>tests.</w:t>
      </w:r>
    </w:p>
    <w:p w14:paraId="684AB7BF" w14:textId="77777777" w:rsidR="003778B0" w:rsidRDefault="003778B0" w:rsidP="003778B0">
      <w:pPr>
        <w:spacing w:line="360" w:lineRule="auto"/>
        <w:jc w:val="both"/>
        <w:rPr>
          <w:rStyle w:val="sw"/>
          <w:rFonts w:ascii="Times New Roman" w:hAnsi="Times New Roman" w:cs="Times New Roman"/>
          <w:color w:val="000000"/>
          <w:sz w:val="24"/>
          <w:szCs w:val="24"/>
          <w:shd w:val="clear" w:color="auto" w:fill="FFFFFF"/>
        </w:rPr>
      </w:pPr>
    </w:p>
    <w:p w14:paraId="3A8CF0F1" w14:textId="60D6C133" w:rsidR="003778B0" w:rsidRPr="003778B0" w:rsidRDefault="003778B0" w:rsidP="003778B0">
      <w:pPr>
        <w:spacing w:line="360" w:lineRule="auto"/>
        <w:rPr>
          <w:rStyle w:val="sw"/>
          <w:rFonts w:ascii="Times New Roman" w:hAnsi="Times New Roman" w:cs="Times New Roman"/>
          <w:b/>
          <w:bCs/>
          <w:color w:val="000000"/>
          <w:sz w:val="28"/>
          <w:szCs w:val="28"/>
          <w:shd w:val="clear" w:color="auto" w:fill="FFFFFF"/>
        </w:rPr>
      </w:pPr>
      <w:r w:rsidRPr="003778B0">
        <w:rPr>
          <w:rStyle w:val="sw"/>
          <w:rFonts w:ascii="Times New Roman" w:hAnsi="Times New Roman" w:cs="Times New Roman"/>
          <w:b/>
          <w:bCs/>
          <w:color w:val="000000"/>
          <w:sz w:val="28"/>
          <w:szCs w:val="28"/>
          <w:shd w:val="clear" w:color="auto" w:fill="FFFFFF"/>
        </w:rPr>
        <w:t>1.9 Confusion Matrix:</w:t>
      </w:r>
    </w:p>
    <w:p w14:paraId="03E353CC" w14:textId="53A0CF02" w:rsidR="003778B0" w:rsidRDefault="003778B0" w:rsidP="00B5061B">
      <w:pPr>
        <w:spacing w:line="360" w:lineRule="auto"/>
        <w:jc w:val="both"/>
        <w:rPr>
          <w:rFonts w:ascii="Times New Roman" w:eastAsia="Times New Roman" w:hAnsi="Times New Roman" w:cs="Times New Roman"/>
          <w:b/>
          <w:sz w:val="28"/>
          <w:szCs w:val="28"/>
        </w:rPr>
      </w:pPr>
      <w:r w:rsidRPr="00E25DD1">
        <w:rPr>
          <w:rStyle w:val="sw"/>
          <w:rFonts w:ascii="Times New Roman" w:hAnsi="Times New Roman" w:cs="Times New Roman"/>
          <w:color w:val="000000"/>
          <w:sz w:val="24"/>
          <w:szCs w:val="24"/>
          <w:shd w:val="clear" w:color="auto" w:fill="FFFFFF"/>
        </w:rPr>
        <w:t>In</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our</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yoga</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pose</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detection</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system,</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the</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"Confusion</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Matrix</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is</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our</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guide,</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providing</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a</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snapshot</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of</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the</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body's</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ability</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to</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recognize</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poses.</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By</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distinguishing</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between</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correct</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predictions</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(true</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positives</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and</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negatives)</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and</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incorrect</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predictions</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w:t>
      </w:r>
      <w:r w:rsidRPr="00E25DD1">
        <w:rPr>
          <w:rStyle w:val="sw"/>
          <w:rFonts w:ascii="Times New Roman" w:hAnsi="Times New Roman" w:cs="Times New Roman"/>
          <w:color w:val="000000"/>
          <w:sz w:val="24"/>
          <w:szCs w:val="24"/>
          <w:shd w:val="clear" w:color="auto" w:fill="FFFFFF"/>
        </w:rPr>
        <w:t xml:space="preserve">false </w:t>
      </w:r>
      <w:r w:rsidR="00E25DD1">
        <w:rPr>
          <w:rStyle w:val="sw"/>
          <w:rFonts w:ascii="Times New Roman" w:hAnsi="Times New Roman" w:cs="Times New Roman"/>
          <w:color w:val="000000"/>
          <w:sz w:val="24"/>
          <w:szCs w:val="24"/>
          <w:shd w:val="clear" w:color="auto" w:fill="FFFFFF"/>
        </w:rPr>
        <w:t>positives</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and</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negatives),</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it</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gives</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us</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information</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that</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will</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increase</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accuracy.</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This</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eye</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program</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acts</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like</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our</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compass,</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helping</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us</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find</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the</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right</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path</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of</w:t>
      </w:r>
      <w:r w:rsidRPr="00E25DD1">
        <w:rPr>
          <w:rFonts w:ascii="Times New Roman" w:hAnsi="Times New Roman" w:cs="Times New Roman"/>
          <w:color w:val="000000"/>
          <w:sz w:val="24"/>
          <w:szCs w:val="24"/>
          <w:shd w:val="clear" w:color="auto" w:fill="FFFFFF"/>
        </w:rPr>
        <w:t> </w:t>
      </w:r>
      <w:r w:rsidRPr="00E25DD1">
        <w:rPr>
          <w:rStyle w:val="sw"/>
          <w:rFonts w:ascii="Times New Roman" w:hAnsi="Times New Roman" w:cs="Times New Roman"/>
          <w:color w:val="000000"/>
          <w:sz w:val="24"/>
          <w:szCs w:val="24"/>
          <w:shd w:val="clear" w:color="auto" w:fill="FFFFFF"/>
        </w:rPr>
        <w:t>movement.</w:t>
      </w:r>
    </w:p>
    <w:p w14:paraId="5E2B4BE6" w14:textId="7124AF02" w:rsidR="009D2097" w:rsidRDefault="00B5061B" w:rsidP="00B5061B">
      <w:pPr>
        <w:spacing w:line="360" w:lineRule="auto"/>
        <w:jc w:val="center"/>
        <w:rPr>
          <w:rFonts w:ascii="Times New Roman" w:eastAsia="Times New Roman" w:hAnsi="Times New Roman" w:cs="Times New Roman"/>
          <w:b/>
          <w:sz w:val="28"/>
          <w:szCs w:val="28"/>
        </w:rPr>
      </w:pPr>
      <w:r>
        <w:rPr>
          <w:noProof/>
        </w:rPr>
        <w:drawing>
          <wp:inline distT="0" distB="0" distL="0" distR="0" wp14:anchorId="0FCDF27A" wp14:editId="7F761C32">
            <wp:extent cx="3479800" cy="2667000"/>
            <wp:effectExtent l="0" t="0" r="6350" b="0"/>
            <wp:docPr id="16819299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29931" name="Picture 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9800" cy="2667000"/>
                    </a:xfrm>
                    <a:prstGeom prst="rect">
                      <a:avLst/>
                    </a:prstGeom>
                    <a:noFill/>
                    <a:ln>
                      <a:noFill/>
                    </a:ln>
                  </pic:spPr>
                </pic:pic>
              </a:graphicData>
            </a:graphic>
          </wp:inline>
        </w:drawing>
      </w:r>
    </w:p>
    <w:p w14:paraId="64983BD8" w14:textId="6E5CEA3E" w:rsidR="00B5061B" w:rsidRPr="00B5061B" w:rsidRDefault="00B5061B" w:rsidP="00B5061B">
      <w:pPr>
        <w:spacing w:line="360" w:lineRule="auto"/>
        <w:jc w:val="center"/>
        <w:rPr>
          <w:rFonts w:ascii="Times New Roman" w:eastAsia="Times New Roman" w:hAnsi="Times New Roman" w:cs="Times New Roman"/>
          <w:b/>
          <w:sz w:val="20"/>
          <w:szCs w:val="20"/>
        </w:rPr>
      </w:pPr>
      <w:r w:rsidRPr="00B5061B">
        <w:rPr>
          <w:rFonts w:ascii="Times New Roman" w:eastAsia="Times New Roman" w:hAnsi="Times New Roman" w:cs="Times New Roman"/>
          <w:b/>
          <w:sz w:val="20"/>
          <w:szCs w:val="20"/>
        </w:rPr>
        <w:t>Fig 1.1 showing Confusion Matrix</w:t>
      </w:r>
    </w:p>
    <w:p w14:paraId="7FBEBE8B" w14:textId="77777777" w:rsidR="00B5061B" w:rsidRDefault="00B5061B" w:rsidP="00CE6354">
      <w:pPr>
        <w:spacing w:line="360" w:lineRule="auto"/>
        <w:jc w:val="both"/>
        <w:rPr>
          <w:rFonts w:ascii="Times New Roman" w:eastAsia="Times New Roman" w:hAnsi="Times New Roman" w:cs="Times New Roman"/>
          <w:b/>
          <w:sz w:val="32"/>
          <w:szCs w:val="32"/>
        </w:rPr>
      </w:pPr>
    </w:p>
    <w:p w14:paraId="172CCABC" w14:textId="77777777" w:rsidR="00B5061B" w:rsidRDefault="00B5061B" w:rsidP="00CE6354">
      <w:pPr>
        <w:spacing w:line="360" w:lineRule="auto"/>
        <w:jc w:val="both"/>
        <w:rPr>
          <w:rFonts w:ascii="Times New Roman" w:eastAsia="Times New Roman" w:hAnsi="Times New Roman" w:cs="Times New Roman"/>
          <w:b/>
          <w:sz w:val="32"/>
          <w:szCs w:val="32"/>
        </w:rPr>
      </w:pPr>
    </w:p>
    <w:p w14:paraId="370A9E11" w14:textId="2E11E659" w:rsidR="00D8240A" w:rsidRDefault="00000000" w:rsidP="00CE6354">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0298F8F3" w14:textId="41932E1C" w:rsidR="008B10AE" w:rsidRDefault="00000000" w:rsidP="00CE6354">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08ED31A8" w14:textId="77777777" w:rsidR="008B10AE" w:rsidRDefault="0076371B" w:rsidP="00CE6354">
      <w:pPr>
        <w:spacing w:line="360" w:lineRule="auto"/>
        <w:jc w:val="both"/>
        <w:rPr>
          <w:rStyle w:val="sw"/>
          <w:rFonts w:ascii="Times New Roman" w:hAnsi="Times New Roman" w:cs="Times New Roman"/>
          <w:b/>
          <w:bCs/>
          <w:color w:val="000000"/>
          <w:sz w:val="28"/>
          <w:szCs w:val="28"/>
          <w:shd w:val="clear" w:color="auto" w:fill="FFFFFF"/>
        </w:rPr>
      </w:pPr>
      <w:r w:rsidRPr="007751CD">
        <w:rPr>
          <w:rStyle w:val="sw"/>
          <w:rFonts w:ascii="Times New Roman" w:hAnsi="Times New Roman" w:cs="Times New Roman"/>
          <w:b/>
          <w:bCs/>
          <w:color w:val="000000"/>
          <w:sz w:val="28"/>
          <w:szCs w:val="28"/>
          <w:shd w:val="clear" w:color="auto" w:fill="FFFFFF"/>
        </w:rPr>
        <w:t xml:space="preserve">2.1 </w:t>
      </w:r>
      <w:r w:rsidR="005E42B7" w:rsidRPr="007751CD">
        <w:rPr>
          <w:rStyle w:val="sw"/>
          <w:rFonts w:ascii="Times New Roman" w:hAnsi="Times New Roman" w:cs="Times New Roman"/>
          <w:b/>
          <w:bCs/>
          <w:color w:val="000000"/>
          <w:sz w:val="28"/>
          <w:szCs w:val="28"/>
          <w:shd w:val="clear" w:color="auto" w:fill="FFFFFF"/>
        </w:rPr>
        <w:t>Computer</w:t>
      </w:r>
      <w:r w:rsidR="005E42B7" w:rsidRPr="007751CD">
        <w:rPr>
          <w:rFonts w:ascii="Times New Roman" w:hAnsi="Times New Roman" w:cs="Times New Roman"/>
          <w:b/>
          <w:bCs/>
          <w:color w:val="000000"/>
          <w:sz w:val="28"/>
          <w:szCs w:val="28"/>
          <w:shd w:val="clear" w:color="auto" w:fill="FFFFFF"/>
        </w:rPr>
        <w:t> </w:t>
      </w:r>
      <w:r w:rsidR="005E42B7" w:rsidRPr="007751CD">
        <w:rPr>
          <w:rStyle w:val="sw"/>
          <w:rFonts w:ascii="Times New Roman" w:hAnsi="Times New Roman" w:cs="Times New Roman"/>
          <w:b/>
          <w:bCs/>
          <w:color w:val="000000"/>
          <w:sz w:val="28"/>
          <w:szCs w:val="28"/>
          <w:shd w:val="clear" w:color="auto" w:fill="FFFFFF"/>
        </w:rPr>
        <w:t>Vision</w:t>
      </w:r>
      <w:r w:rsidR="005E42B7" w:rsidRPr="007751CD">
        <w:rPr>
          <w:rFonts w:ascii="Times New Roman" w:hAnsi="Times New Roman" w:cs="Times New Roman"/>
          <w:b/>
          <w:bCs/>
          <w:color w:val="000000"/>
          <w:sz w:val="28"/>
          <w:szCs w:val="28"/>
          <w:shd w:val="clear" w:color="auto" w:fill="FFFFFF"/>
        </w:rPr>
        <w:t> </w:t>
      </w:r>
      <w:r w:rsidR="005E42B7" w:rsidRPr="007751CD">
        <w:rPr>
          <w:rStyle w:val="sw"/>
          <w:rFonts w:ascii="Times New Roman" w:hAnsi="Times New Roman" w:cs="Times New Roman"/>
          <w:b/>
          <w:bCs/>
          <w:color w:val="000000"/>
          <w:sz w:val="28"/>
          <w:szCs w:val="28"/>
          <w:shd w:val="clear" w:color="auto" w:fill="FFFFFF"/>
        </w:rPr>
        <w:t>in</w:t>
      </w:r>
      <w:r w:rsidR="005E42B7" w:rsidRPr="007751CD">
        <w:rPr>
          <w:rFonts w:ascii="Times New Roman" w:hAnsi="Times New Roman" w:cs="Times New Roman"/>
          <w:b/>
          <w:bCs/>
          <w:color w:val="000000"/>
          <w:sz w:val="28"/>
          <w:szCs w:val="28"/>
          <w:shd w:val="clear" w:color="auto" w:fill="FFFFFF"/>
        </w:rPr>
        <w:t> </w:t>
      </w:r>
      <w:r w:rsidR="005E42B7" w:rsidRPr="007751CD">
        <w:rPr>
          <w:rStyle w:val="sw"/>
          <w:rFonts w:ascii="Times New Roman" w:hAnsi="Times New Roman" w:cs="Times New Roman"/>
          <w:b/>
          <w:bCs/>
          <w:color w:val="000000"/>
          <w:sz w:val="28"/>
          <w:szCs w:val="28"/>
          <w:shd w:val="clear" w:color="auto" w:fill="FFFFFF"/>
        </w:rPr>
        <w:t>Yoga</w:t>
      </w:r>
      <w:r w:rsidR="005E42B7" w:rsidRPr="007751CD">
        <w:rPr>
          <w:rFonts w:ascii="Times New Roman" w:hAnsi="Times New Roman" w:cs="Times New Roman"/>
          <w:b/>
          <w:bCs/>
          <w:color w:val="000000"/>
          <w:sz w:val="28"/>
          <w:szCs w:val="28"/>
          <w:shd w:val="clear" w:color="auto" w:fill="FFFFFF"/>
        </w:rPr>
        <w:t> </w:t>
      </w:r>
      <w:r w:rsidR="005E42B7" w:rsidRPr="007751CD">
        <w:rPr>
          <w:rStyle w:val="sw"/>
          <w:rFonts w:ascii="Times New Roman" w:hAnsi="Times New Roman" w:cs="Times New Roman"/>
          <w:b/>
          <w:bCs/>
          <w:color w:val="000000"/>
          <w:sz w:val="28"/>
          <w:szCs w:val="28"/>
          <w:shd w:val="clear" w:color="auto" w:fill="FFFFFF"/>
        </w:rPr>
        <w:t>Detection</w:t>
      </w:r>
    </w:p>
    <w:p w14:paraId="72CD5CBF" w14:textId="255C7669" w:rsidR="005E42B7" w:rsidRPr="00A840C7" w:rsidRDefault="005E42B7" w:rsidP="00CE6354">
      <w:pPr>
        <w:spacing w:line="360" w:lineRule="auto"/>
        <w:jc w:val="both"/>
      </w:pPr>
      <w:r w:rsidRPr="0076371B">
        <w:rPr>
          <w:rFonts w:ascii="Arial" w:hAnsi="Arial" w:cs="Arial"/>
          <w:color w:val="000000"/>
          <w:sz w:val="27"/>
          <w:szCs w:val="27"/>
          <w:shd w:val="clear" w:color="auto" w:fill="FFFFFF"/>
        </w:rPr>
        <w:br/>
      </w:r>
      <w:r w:rsidRPr="007751CD">
        <w:rPr>
          <w:rStyle w:val="sw"/>
          <w:rFonts w:ascii="Times New Roman" w:hAnsi="Times New Roman" w:cs="Times New Roman"/>
          <w:color w:val="000000"/>
          <w:sz w:val="24"/>
          <w:szCs w:val="24"/>
          <w:shd w:val="clear" w:color="auto" w:fill="FFFFFF"/>
        </w:rPr>
        <w:t>The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integration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of</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computer</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vision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technology</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has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played</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important</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role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in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realizing</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yoga</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detection.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Previous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studies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such</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Cao</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et</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al.</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w:t>
      </w:r>
      <w:proofErr w:type="gramStart"/>
      <w:r w:rsidRPr="007751CD">
        <w:rPr>
          <w:rStyle w:val="sw"/>
          <w:rFonts w:ascii="Times New Roman" w:hAnsi="Times New Roman" w:cs="Times New Roman"/>
          <w:color w:val="000000"/>
          <w:sz w:val="24"/>
          <w:szCs w:val="24"/>
          <w:shd w:val="clear" w:color="auto" w:fill="FFFFFF"/>
        </w:rPr>
        <w:t>2017)[</w:t>
      </w:r>
      <w:proofErr w:type="gramEnd"/>
      <w:r w:rsidRPr="007751CD">
        <w:rPr>
          <w:rStyle w:val="sw"/>
          <w:rFonts w:ascii="Times New Roman" w:hAnsi="Times New Roman" w:cs="Times New Roman"/>
          <w:color w:val="000000"/>
          <w:sz w:val="24"/>
          <w:szCs w:val="24"/>
          <w:shd w:val="clear" w:color="auto" w:fill="FFFFFF"/>
        </w:rPr>
        <w:t>1]</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laid</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the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foundation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of</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our</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method</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by</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proving</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the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effectiveness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of</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prediction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from</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the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key</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points.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Using</w:t>
      </w:r>
      <w:r w:rsidRPr="007751CD">
        <w:rPr>
          <w:rFonts w:ascii="Times New Roman" w:hAnsi="Times New Roman" w:cs="Times New Roman"/>
          <w:color w:val="000000"/>
          <w:sz w:val="24"/>
          <w:szCs w:val="24"/>
          <w:shd w:val="clear" w:color="auto" w:fill="FFFFFF"/>
        </w:rPr>
        <w:t> </w:t>
      </w:r>
      <w:r w:rsidR="003B6A4D" w:rsidRPr="007751CD">
        <w:rPr>
          <w:rStyle w:val="sw"/>
          <w:rFonts w:ascii="Times New Roman" w:hAnsi="Times New Roman" w:cs="Times New Roman"/>
          <w:color w:val="000000"/>
          <w:sz w:val="24"/>
          <w:szCs w:val="24"/>
          <w:shd w:val="clear" w:color="auto" w:fill="FFFFFF"/>
        </w:rPr>
        <w:t>the</w:t>
      </w:r>
      <w:r w:rsidR="003B6A4D" w:rsidRPr="007751CD">
        <w:rPr>
          <w:rFonts w:ascii="Times New Roman" w:hAnsi="Times New Roman" w:cs="Times New Roman"/>
          <w:color w:val="000000"/>
          <w:sz w:val="24"/>
          <w:szCs w:val="24"/>
          <w:shd w:val="clear" w:color="auto" w:fill="FFFFFF"/>
        </w:rPr>
        <w:t xml:space="preserve"> </w:t>
      </w:r>
      <w:proofErr w:type="spellStart"/>
      <w:r w:rsidR="003B6A4D" w:rsidRPr="007751CD">
        <w:rPr>
          <w:rFonts w:ascii="Times New Roman" w:hAnsi="Times New Roman" w:cs="Times New Roman"/>
          <w:color w:val="000000"/>
          <w:sz w:val="24"/>
          <w:szCs w:val="24"/>
          <w:shd w:val="clear" w:color="auto" w:fill="FFFFFF"/>
        </w:rPr>
        <w:t>MediaPipe</w:t>
      </w:r>
      <w:proofErr w:type="spellEnd"/>
      <w:r w:rsidRPr="007751CD">
        <w:rPr>
          <w:rStyle w:val="sw"/>
          <w:rFonts w:ascii="Times New Roman" w:hAnsi="Times New Roman" w:cs="Times New Roman"/>
          <w:color w:val="000000"/>
          <w:sz w:val="24"/>
          <w:szCs w:val="24"/>
          <w:shd w:val="clear" w:color="auto" w:fill="FFFFFF"/>
        </w:rPr>
        <w:t xml:space="preserve"> library,</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we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aim</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to</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capture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the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unique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elements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of</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yoga</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poses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to</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provide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solid</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foundation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for</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our</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yoga</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classification.</w:t>
      </w:r>
    </w:p>
    <w:p w14:paraId="14BC2FEC" w14:textId="77777777" w:rsidR="00D8240A" w:rsidRDefault="00D8240A" w:rsidP="00CE6354">
      <w:pPr>
        <w:spacing w:line="360" w:lineRule="auto"/>
        <w:jc w:val="both"/>
        <w:rPr>
          <w:rFonts w:ascii="Times New Roman" w:eastAsia="Times New Roman" w:hAnsi="Times New Roman" w:cs="Times New Roman"/>
          <w:b/>
          <w:sz w:val="32"/>
          <w:szCs w:val="32"/>
        </w:rPr>
      </w:pPr>
    </w:p>
    <w:p w14:paraId="1EC7B821" w14:textId="77777777" w:rsidR="007751CD" w:rsidRDefault="0076371B" w:rsidP="00CE6354">
      <w:pPr>
        <w:spacing w:line="360" w:lineRule="auto"/>
        <w:jc w:val="both"/>
        <w:rPr>
          <w:rStyle w:val="sw"/>
          <w:rFonts w:ascii="Times New Roman" w:hAnsi="Times New Roman" w:cs="Times New Roman"/>
          <w:b/>
          <w:bCs/>
          <w:color w:val="000000"/>
          <w:sz w:val="28"/>
          <w:szCs w:val="28"/>
          <w:shd w:val="clear" w:color="auto" w:fill="FFFFFF"/>
        </w:rPr>
      </w:pPr>
      <w:r w:rsidRPr="007751CD">
        <w:rPr>
          <w:rStyle w:val="sw"/>
          <w:rFonts w:ascii="Times New Roman" w:hAnsi="Times New Roman" w:cs="Times New Roman"/>
          <w:b/>
          <w:bCs/>
          <w:color w:val="000000"/>
          <w:sz w:val="28"/>
          <w:szCs w:val="28"/>
          <w:shd w:val="clear" w:color="auto" w:fill="FFFFFF"/>
        </w:rPr>
        <w:t xml:space="preserve">2.2 </w:t>
      </w:r>
      <w:r w:rsidR="005E42B7" w:rsidRPr="007751CD">
        <w:rPr>
          <w:rStyle w:val="sw"/>
          <w:rFonts w:ascii="Times New Roman" w:hAnsi="Times New Roman" w:cs="Times New Roman"/>
          <w:b/>
          <w:bCs/>
          <w:color w:val="000000"/>
          <w:sz w:val="28"/>
          <w:szCs w:val="28"/>
          <w:shd w:val="clear" w:color="auto" w:fill="FFFFFF"/>
        </w:rPr>
        <w:t>Machine</w:t>
      </w:r>
      <w:r w:rsidR="005E42B7" w:rsidRPr="007751CD">
        <w:rPr>
          <w:rFonts w:ascii="Times New Roman" w:hAnsi="Times New Roman" w:cs="Times New Roman"/>
          <w:b/>
          <w:bCs/>
          <w:color w:val="000000"/>
          <w:sz w:val="28"/>
          <w:szCs w:val="28"/>
          <w:shd w:val="clear" w:color="auto" w:fill="FFFFFF"/>
        </w:rPr>
        <w:t> </w:t>
      </w:r>
      <w:r w:rsidR="005E42B7" w:rsidRPr="007751CD">
        <w:rPr>
          <w:rStyle w:val="sw"/>
          <w:rFonts w:ascii="Times New Roman" w:hAnsi="Times New Roman" w:cs="Times New Roman"/>
          <w:b/>
          <w:bCs/>
          <w:color w:val="000000"/>
          <w:sz w:val="28"/>
          <w:szCs w:val="28"/>
          <w:shd w:val="clear" w:color="auto" w:fill="FFFFFF"/>
        </w:rPr>
        <w:t>Learning</w:t>
      </w:r>
      <w:r w:rsidR="005E42B7" w:rsidRPr="007751CD">
        <w:rPr>
          <w:rFonts w:ascii="Times New Roman" w:hAnsi="Times New Roman" w:cs="Times New Roman"/>
          <w:b/>
          <w:bCs/>
          <w:color w:val="000000"/>
          <w:sz w:val="28"/>
          <w:szCs w:val="28"/>
          <w:shd w:val="clear" w:color="auto" w:fill="FFFFFF"/>
        </w:rPr>
        <w:t> </w:t>
      </w:r>
      <w:r w:rsidR="005E42B7" w:rsidRPr="007751CD">
        <w:rPr>
          <w:rStyle w:val="sw"/>
          <w:rFonts w:ascii="Times New Roman" w:hAnsi="Times New Roman" w:cs="Times New Roman"/>
          <w:b/>
          <w:bCs/>
          <w:color w:val="000000"/>
          <w:sz w:val="28"/>
          <w:szCs w:val="28"/>
          <w:shd w:val="clear" w:color="auto" w:fill="FFFFFF"/>
        </w:rPr>
        <w:t>in</w:t>
      </w:r>
      <w:r w:rsidR="005E42B7" w:rsidRPr="007751CD">
        <w:rPr>
          <w:rFonts w:ascii="Times New Roman" w:hAnsi="Times New Roman" w:cs="Times New Roman"/>
          <w:b/>
          <w:bCs/>
          <w:color w:val="000000"/>
          <w:sz w:val="28"/>
          <w:szCs w:val="28"/>
          <w:shd w:val="clear" w:color="auto" w:fill="FFFFFF"/>
        </w:rPr>
        <w:t> </w:t>
      </w:r>
      <w:r w:rsidR="005E42B7" w:rsidRPr="007751CD">
        <w:rPr>
          <w:rStyle w:val="sw"/>
          <w:rFonts w:ascii="Times New Roman" w:hAnsi="Times New Roman" w:cs="Times New Roman"/>
          <w:b/>
          <w:bCs/>
          <w:color w:val="000000"/>
          <w:sz w:val="28"/>
          <w:szCs w:val="28"/>
          <w:shd w:val="clear" w:color="auto" w:fill="FFFFFF"/>
        </w:rPr>
        <w:t>Yoga</w:t>
      </w:r>
      <w:r w:rsidR="005E42B7" w:rsidRPr="007751CD">
        <w:rPr>
          <w:rFonts w:ascii="Times New Roman" w:hAnsi="Times New Roman" w:cs="Times New Roman"/>
          <w:b/>
          <w:bCs/>
          <w:color w:val="000000"/>
          <w:sz w:val="28"/>
          <w:szCs w:val="28"/>
          <w:shd w:val="clear" w:color="auto" w:fill="FFFFFF"/>
        </w:rPr>
        <w:t> </w:t>
      </w:r>
      <w:r w:rsidR="005E42B7" w:rsidRPr="007751CD">
        <w:rPr>
          <w:rStyle w:val="sw"/>
          <w:rFonts w:ascii="Times New Roman" w:hAnsi="Times New Roman" w:cs="Times New Roman"/>
          <w:b/>
          <w:bCs/>
          <w:color w:val="000000"/>
          <w:sz w:val="28"/>
          <w:szCs w:val="28"/>
          <w:shd w:val="clear" w:color="auto" w:fill="FFFFFF"/>
        </w:rPr>
        <w:t>Recognition</w:t>
      </w:r>
    </w:p>
    <w:p w14:paraId="75B6FC42" w14:textId="28E97203" w:rsidR="005E42B7" w:rsidRPr="002410C1" w:rsidRDefault="005E42B7" w:rsidP="00CE6354">
      <w:pPr>
        <w:spacing w:line="360" w:lineRule="auto"/>
        <w:jc w:val="both"/>
      </w:pPr>
      <w:r w:rsidRPr="0076371B">
        <w:rPr>
          <w:rFonts w:ascii="Arial" w:hAnsi="Arial" w:cs="Arial"/>
          <w:color w:val="000000"/>
          <w:sz w:val="27"/>
          <w:szCs w:val="27"/>
          <w:shd w:val="clear" w:color="auto" w:fill="FFFFFF"/>
        </w:rPr>
        <w:br/>
      </w:r>
      <w:r w:rsidRPr="007751CD">
        <w:rPr>
          <w:rStyle w:val="sw"/>
          <w:rFonts w:ascii="Times New Roman" w:hAnsi="Times New Roman" w:cs="Times New Roman"/>
          <w:color w:val="000000"/>
          <w:sz w:val="24"/>
          <w:szCs w:val="24"/>
          <w:shd w:val="clear" w:color="auto" w:fill="FFFFFF"/>
        </w:rPr>
        <w:t>The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combination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of</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computer</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vision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and</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machine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learning</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has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been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shown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to</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increase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the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accuracy</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of</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yoga</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recognition.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Although</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research</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has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always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been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started</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based</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on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the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CNN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model,</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it</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needs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to</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be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developed</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by</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taking</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inspiration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from</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the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studies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of</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Toshev</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and</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Szegedy</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(2014)</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[2].</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The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use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of</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machine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learning</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algorithms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such</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logistic</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regression,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random</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forests,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and</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gradient</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boosting</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allows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our</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program</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to</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recognize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the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challenges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of</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various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yoga</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poses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while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also</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accounting</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for</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subtle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relationships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between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key points of body.</w:t>
      </w:r>
    </w:p>
    <w:p w14:paraId="12871F7E" w14:textId="77777777" w:rsidR="00D8240A" w:rsidRDefault="00D8240A" w:rsidP="00CE6354">
      <w:pPr>
        <w:spacing w:line="360" w:lineRule="auto"/>
        <w:jc w:val="both"/>
        <w:rPr>
          <w:rFonts w:ascii="Times New Roman" w:eastAsia="Times New Roman" w:hAnsi="Times New Roman" w:cs="Times New Roman"/>
          <w:b/>
          <w:sz w:val="32"/>
          <w:szCs w:val="32"/>
        </w:rPr>
      </w:pPr>
    </w:p>
    <w:p w14:paraId="768A19A9" w14:textId="77777777" w:rsidR="007751CD" w:rsidRDefault="0076371B" w:rsidP="00CE6354">
      <w:pPr>
        <w:spacing w:line="360" w:lineRule="auto"/>
        <w:rPr>
          <w:rStyle w:val="sw"/>
          <w:rFonts w:ascii="Times New Roman" w:hAnsi="Times New Roman" w:cs="Times New Roman"/>
          <w:b/>
          <w:bCs/>
          <w:color w:val="000000"/>
          <w:sz w:val="28"/>
          <w:szCs w:val="28"/>
          <w:shd w:val="clear" w:color="auto" w:fill="FFFFFF"/>
        </w:rPr>
      </w:pPr>
      <w:r w:rsidRPr="007751CD">
        <w:rPr>
          <w:rStyle w:val="sw"/>
          <w:rFonts w:ascii="Times New Roman" w:hAnsi="Times New Roman" w:cs="Times New Roman"/>
          <w:b/>
          <w:bCs/>
          <w:color w:val="000000"/>
          <w:sz w:val="28"/>
          <w:szCs w:val="28"/>
          <w:shd w:val="clear" w:color="auto" w:fill="FFFFFF"/>
        </w:rPr>
        <w:t xml:space="preserve">2.3 </w:t>
      </w:r>
      <w:r w:rsidR="00856542" w:rsidRPr="007751CD">
        <w:rPr>
          <w:rStyle w:val="sw"/>
          <w:rFonts w:ascii="Times New Roman" w:hAnsi="Times New Roman" w:cs="Times New Roman"/>
          <w:b/>
          <w:bCs/>
          <w:color w:val="000000"/>
          <w:sz w:val="28"/>
          <w:szCs w:val="28"/>
          <w:shd w:val="clear" w:color="auto" w:fill="FFFFFF"/>
        </w:rPr>
        <w:t>Traditional</w:t>
      </w:r>
      <w:r w:rsidR="00856542" w:rsidRPr="007751CD">
        <w:rPr>
          <w:rFonts w:ascii="Times New Roman" w:hAnsi="Times New Roman" w:cs="Times New Roman"/>
          <w:b/>
          <w:bCs/>
          <w:color w:val="000000"/>
          <w:sz w:val="28"/>
          <w:szCs w:val="28"/>
          <w:shd w:val="clear" w:color="auto" w:fill="FFFFFF"/>
        </w:rPr>
        <w:t> </w:t>
      </w:r>
      <w:r w:rsidR="00856542" w:rsidRPr="007751CD">
        <w:rPr>
          <w:rStyle w:val="sw"/>
          <w:rFonts w:ascii="Times New Roman" w:hAnsi="Times New Roman" w:cs="Times New Roman"/>
          <w:b/>
          <w:bCs/>
          <w:color w:val="000000"/>
          <w:sz w:val="28"/>
          <w:szCs w:val="28"/>
          <w:shd w:val="clear" w:color="auto" w:fill="FFFFFF"/>
        </w:rPr>
        <w:t>CNN</w:t>
      </w:r>
      <w:r w:rsidR="00856542" w:rsidRPr="007751CD">
        <w:rPr>
          <w:rFonts w:ascii="Times New Roman" w:hAnsi="Times New Roman" w:cs="Times New Roman"/>
          <w:b/>
          <w:bCs/>
          <w:color w:val="000000"/>
          <w:sz w:val="28"/>
          <w:szCs w:val="28"/>
          <w:shd w:val="clear" w:color="auto" w:fill="FFFFFF"/>
        </w:rPr>
        <w:t> </w:t>
      </w:r>
      <w:r w:rsidR="00856542" w:rsidRPr="007751CD">
        <w:rPr>
          <w:rStyle w:val="sw"/>
          <w:rFonts w:ascii="Times New Roman" w:hAnsi="Times New Roman" w:cs="Times New Roman"/>
          <w:b/>
          <w:bCs/>
          <w:color w:val="000000"/>
          <w:sz w:val="28"/>
          <w:szCs w:val="28"/>
          <w:shd w:val="clear" w:color="auto" w:fill="FFFFFF"/>
        </w:rPr>
        <w:t>models</w:t>
      </w:r>
      <w:r w:rsidR="00856542" w:rsidRPr="007751CD">
        <w:rPr>
          <w:rFonts w:ascii="Times New Roman" w:hAnsi="Times New Roman" w:cs="Times New Roman"/>
          <w:b/>
          <w:bCs/>
          <w:color w:val="000000"/>
          <w:sz w:val="28"/>
          <w:szCs w:val="28"/>
          <w:shd w:val="clear" w:color="auto" w:fill="FFFFFF"/>
        </w:rPr>
        <w:t> </w:t>
      </w:r>
      <w:r w:rsidR="00856542" w:rsidRPr="007751CD">
        <w:rPr>
          <w:rStyle w:val="sw"/>
          <w:rFonts w:ascii="Times New Roman" w:hAnsi="Times New Roman" w:cs="Times New Roman"/>
          <w:b/>
          <w:bCs/>
          <w:color w:val="000000"/>
          <w:sz w:val="28"/>
          <w:szCs w:val="28"/>
          <w:shd w:val="clear" w:color="auto" w:fill="FFFFFF"/>
        </w:rPr>
        <w:t>and</w:t>
      </w:r>
      <w:r w:rsidR="00856542" w:rsidRPr="007751CD">
        <w:rPr>
          <w:rFonts w:ascii="Times New Roman" w:hAnsi="Times New Roman" w:cs="Times New Roman"/>
          <w:b/>
          <w:bCs/>
          <w:color w:val="000000"/>
          <w:sz w:val="28"/>
          <w:szCs w:val="28"/>
          <w:shd w:val="clear" w:color="auto" w:fill="FFFFFF"/>
        </w:rPr>
        <w:t> </w:t>
      </w:r>
      <w:r w:rsidR="00856542" w:rsidRPr="007751CD">
        <w:rPr>
          <w:rStyle w:val="sw"/>
          <w:rFonts w:ascii="Times New Roman" w:hAnsi="Times New Roman" w:cs="Times New Roman"/>
          <w:b/>
          <w:bCs/>
          <w:color w:val="000000"/>
          <w:sz w:val="28"/>
          <w:szCs w:val="28"/>
          <w:shd w:val="clear" w:color="auto" w:fill="FFFFFF"/>
        </w:rPr>
        <w:t>limitations</w:t>
      </w:r>
    </w:p>
    <w:p w14:paraId="7EDE8A3D" w14:textId="553221EB" w:rsidR="00856542" w:rsidRPr="009C17AC" w:rsidRDefault="00856542" w:rsidP="00CE6354">
      <w:pPr>
        <w:spacing w:line="360" w:lineRule="auto"/>
        <w:jc w:val="both"/>
      </w:pPr>
      <w:r w:rsidRPr="0076371B">
        <w:rPr>
          <w:rFonts w:ascii="Arial" w:hAnsi="Arial" w:cs="Arial"/>
          <w:b/>
          <w:color w:val="000000"/>
          <w:sz w:val="27"/>
          <w:szCs w:val="27"/>
          <w:shd w:val="clear" w:color="auto" w:fill="FFFFFF"/>
        </w:rPr>
        <w:br/>
      </w:r>
      <w:r w:rsidRPr="007751CD">
        <w:rPr>
          <w:rStyle w:val="sw"/>
          <w:rFonts w:ascii="Times New Roman" w:hAnsi="Times New Roman" w:cs="Times New Roman"/>
          <w:color w:val="000000"/>
          <w:sz w:val="24"/>
          <w:szCs w:val="24"/>
          <w:shd w:val="clear" w:color="auto" w:fill="FFFFFF"/>
        </w:rPr>
        <w:t>The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beginning</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of</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our</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research</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involved</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creating</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CNN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models.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Although</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it</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may</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be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useful</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in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some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cases,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seen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in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the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study</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of</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Krizhevsky</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et</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al.</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(2012)</w:t>
      </w:r>
      <w:r w:rsidRPr="007751CD">
        <w:rPr>
          <w:rFonts w:ascii="Times New Roman" w:hAnsi="Times New Roman" w:cs="Times New Roman"/>
          <w:color w:val="000000"/>
          <w:sz w:val="24"/>
          <w:szCs w:val="24"/>
          <w:shd w:val="clear" w:color="auto" w:fill="FFFFFF"/>
        </w:rPr>
        <w:t> </w:t>
      </w:r>
      <w:r w:rsidR="003F22D4">
        <w:rPr>
          <w:rStyle w:val="sw"/>
          <w:rFonts w:ascii="Times New Roman" w:hAnsi="Times New Roman" w:cs="Times New Roman"/>
          <w:color w:val="000000"/>
          <w:sz w:val="24"/>
          <w:szCs w:val="24"/>
          <w:shd w:val="clear" w:color="auto" w:fill="FFFFFF"/>
        </w:rPr>
        <w:t>[3]</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state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that</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this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model</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shows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poor</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performance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when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applied</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to</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different</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and</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functional</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yoga</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poses.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Fixed</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architectures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have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limitations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in</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capturing</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complex</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details</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that</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need</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to</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be</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fully</w:t>
      </w:r>
      <w:r w:rsidRPr="007751CD">
        <w:rPr>
          <w:rFonts w:ascii="Times New Roman" w:hAnsi="Times New Roman" w:cs="Times New Roman"/>
          <w:color w:val="000000"/>
          <w:sz w:val="24"/>
          <w:szCs w:val="24"/>
          <w:shd w:val="clear" w:color="auto" w:fill="FFFFFF"/>
        </w:rPr>
        <w:t> </w:t>
      </w:r>
      <w:r w:rsidRPr="007751CD">
        <w:rPr>
          <w:rStyle w:val="sw"/>
          <w:rFonts w:ascii="Times New Roman" w:hAnsi="Times New Roman" w:cs="Times New Roman"/>
          <w:color w:val="000000"/>
          <w:sz w:val="24"/>
          <w:szCs w:val="24"/>
          <w:shd w:val="clear" w:color="auto" w:fill="FFFFFF"/>
        </w:rPr>
        <w:t>realized and they also show very slow speed for training time.</w:t>
      </w:r>
    </w:p>
    <w:p w14:paraId="64CFE56F" w14:textId="77777777" w:rsidR="00D8240A" w:rsidRDefault="00D8240A" w:rsidP="00CE6354">
      <w:pPr>
        <w:spacing w:line="360" w:lineRule="auto"/>
        <w:jc w:val="both"/>
        <w:rPr>
          <w:rFonts w:ascii="Times New Roman" w:eastAsia="Times New Roman" w:hAnsi="Times New Roman" w:cs="Times New Roman"/>
          <w:b/>
          <w:sz w:val="32"/>
          <w:szCs w:val="32"/>
        </w:rPr>
      </w:pPr>
    </w:p>
    <w:p w14:paraId="18ED9CDC" w14:textId="77777777" w:rsidR="00856542" w:rsidRDefault="00856542" w:rsidP="00CE6354">
      <w:pPr>
        <w:spacing w:line="360" w:lineRule="auto"/>
        <w:jc w:val="both"/>
        <w:rPr>
          <w:rFonts w:ascii="Times New Roman" w:eastAsia="Times New Roman" w:hAnsi="Times New Roman" w:cs="Times New Roman"/>
          <w:b/>
          <w:sz w:val="32"/>
          <w:szCs w:val="32"/>
        </w:rPr>
      </w:pPr>
    </w:p>
    <w:p w14:paraId="39CB3235" w14:textId="77777777" w:rsidR="00CE6354" w:rsidRDefault="00CE6354" w:rsidP="00CE6354">
      <w:pPr>
        <w:spacing w:line="360" w:lineRule="auto"/>
        <w:jc w:val="both"/>
        <w:rPr>
          <w:rFonts w:ascii="Times New Roman" w:eastAsia="Times New Roman" w:hAnsi="Times New Roman" w:cs="Times New Roman"/>
          <w:b/>
          <w:sz w:val="32"/>
          <w:szCs w:val="32"/>
        </w:rPr>
      </w:pPr>
    </w:p>
    <w:p w14:paraId="25AE0BC5" w14:textId="77777777" w:rsidR="00856542" w:rsidRDefault="00856542" w:rsidP="00CE6354">
      <w:pPr>
        <w:spacing w:line="360" w:lineRule="auto"/>
        <w:jc w:val="both"/>
        <w:rPr>
          <w:rFonts w:ascii="Times New Roman" w:eastAsia="Times New Roman" w:hAnsi="Times New Roman" w:cs="Times New Roman"/>
          <w:b/>
          <w:sz w:val="32"/>
          <w:szCs w:val="32"/>
        </w:rPr>
      </w:pPr>
    </w:p>
    <w:p w14:paraId="3228F8E4" w14:textId="68E11266" w:rsidR="007751CD" w:rsidRDefault="0076371B" w:rsidP="00CE6354">
      <w:pPr>
        <w:spacing w:line="360" w:lineRule="auto"/>
        <w:rPr>
          <w:rStyle w:val="sw"/>
          <w:rFonts w:ascii="Times New Roman" w:hAnsi="Times New Roman" w:cs="Times New Roman"/>
          <w:b/>
          <w:bCs/>
          <w:color w:val="000000"/>
          <w:sz w:val="28"/>
          <w:szCs w:val="28"/>
          <w:shd w:val="clear" w:color="auto" w:fill="FFFFFF"/>
        </w:rPr>
      </w:pPr>
      <w:bookmarkStart w:id="0" w:name="_Hlk156438008"/>
      <w:r w:rsidRPr="007751CD">
        <w:rPr>
          <w:rStyle w:val="sw"/>
          <w:rFonts w:ascii="Times New Roman" w:hAnsi="Times New Roman" w:cs="Times New Roman"/>
          <w:b/>
          <w:bCs/>
          <w:color w:val="000000"/>
          <w:sz w:val="28"/>
          <w:szCs w:val="28"/>
          <w:shd w:val="clear" w:color="auto" w:fill="FFFFFF"/>
        </w:rPr>
        <w:lastRenderedPageBreak/>
        <w:t>2.4</w:t>
      </w:r>
      <w:r w:rsidR="007751CD">
        <w:rPr>
          <w:rStyle w:val="sw"/>
          <w:rFonts w:ascii="Times New Roman" w:hAnsi="Times New Roman" w:cs="Times New Roman"/>
          <w:b/>
          <w:bCs/>
          <w:color w:val="000000"/>
          <w:sz w:val="28"/>
          <w:szCs w:val="28"/>
          <w:shd w:val="clear" w:color="auto" w:fill="FFFFFF"/>
        </w:rPr>
        <w:t xml:space="preserve"> </w:t>
      </w:r>
      <w:r w:rsidR="00856542" w:rsidRPr="007751CD">
        <w:rPr>
          <w:rStyle w:val="sw"/>
          <w:rFonts w:ascii="Times New Roman" w:hAnsi="Times New Roman" w:cs="Times New Roman"/>
          <w:b/>
          <w:bCs/>
          <w:color w:val="000000"/>
          <w:sz w:val="28"/>
          <w:szCs w:val="28"/>
          <w:shd w:val="clear" w:color="auto" w:fill="FFFFFF"/>
        </w:rPr>
        <w:t>Key Point Approach</w:t>
      </w:r>
    </w:p>
    <w:p w14:paraId="282FCB1D" w14:textId="60135878" w:rsidR="00856542" w:rsidRPr="007751CD" w:rsidRDefault="00856542" w:rsidP="00CE6354">
      <w:pPr>
        <w:spacing w:line="360" w:lineRule="auto"/>
        <w:jc w:val="both"/>
        <w:rPr>
          <w:rFonts w:ascii="Arial" w:hAnsi="Arial" w:cs="Arial"/>
          <w:b/>
          <w:color w:val="000000"/>
          <w:sz w:val="27"/>
          <w:szCs w:val="27"/>
          <w:shd w:val="clear" w:color="auto" w:fill="FFFFFF"/>
        </w:rPr>
      </w:pPr>
      <w:r w:rsidRPr="0076371B">
        <w:rPr>
          <w:rFonts w:ascii="Arial" w:hAnsi="Arial" w:cs="Arial"/>
          <w:b/>
          <w:color w:val="000000"/>
          <w:sz w:val="27"/>
          <w:szCs w:val="27"/>
          <w:shd w:val="clear" w:color="auto" w:fill="FFFFFF"/>
        </w:rPr>
        <w:br/>
      </w:r>
      <w:bookmarkEnd w:id="0"/>
      <w:r w:rsidRPr="007751CD">
        <w:rPr>
          <w:rStyle w:val="sw"/>
          <w:rFonts w:ascii="Times New Roman" w:hAnsi="Times New Roman" w:cs="Times New Roman"/>
          <w:color w:val="000000"/>
          <w:sz w:val="24"/>
          <w:szCs w:val="24"/>
          <w:shd w:val="clear" w:color="auto" w:fill="FFFFFF"/>
        </w:rPr>
        <w:t xml:space="preserve">Newell et al. (2016) </w:t>
      </w:r>
      <w:r w:rsidR="003F22D4">
        <w:rPr>
          <w:rStyle w:val="sw"/>
          <w:rFonts w:ascii="Times New Roman" w:hAnsi="Times New Roman" w:cs="Times New Roman"/>
          <w:color w:val="000000"/>
          <w:sz w:val="24"/>
          <w:szCs w:val="24"/>
          <w:shd w:val="clear" w:color="auto" w:fill="FFFFFF"/>
        </w:rPr>
        <w:t>[4]</w:t>
      </w:r>
      <w:r w:rsidRPr="007751CD">
        <w:rPr>
          <w:rStyle w:val="sw"/>
          <w:rFonts w:ascii="Times New Roman" w:hAnsi="Times New Roman" w:cs="Times New Roman"/>
          <w:color w:val="000000"/>
          <w:sz w:val="24"/>
          <w:szCs w:val="24"/>
          <w:shd w:val="clear" w:color="auto" w:fill="FFFFFF"/>
        </w:rPr>
        <w:t xml:space="preserve"> </w:t>
      </w:r>
      <w:proofErr w:type="spellStart"/>
      <w:r w:rsidRPr="007751CD">
        <w:rPr>
          <w:rStyle w:val="sw"/>
          <w:rFonts w:ascii="Times New Roman" w:hAnsi="Times New Roman" w:cs="Times New Roman"/>
          <w:color w:val="000000"/>
          <w:sz w:val="24"/>
          <w:szCs w:val="24"/>
          <w:shd w:val="clear" w:color="auto" w:fill="FFFFFF"/>
        </w:rPr>
        <w:t>keypoint</w:t>
      </w:r>
      <w:proofErr w:type="spellEnd"/>
      <w:r w:rsidRPr="007751CD">
        <w:rPr>
          <w:rStyle w:val="sw"/>
          <w:rFonts w:ascii="Times New Roman" w:hAnsi="Times New Roman" w:cs="Times New Roman"/>
          <w:color w:val="000000"/>
          <w:sz w:val="24"/>
          <w:szCs w:val="24"/>
          <w:shd w:val="clear" w:color="auto" w:fill="FFFFFF"/>
        </w:rPr>
        <w:t xml:space="preserve">-based technique inspired our method, representing a considerable advancement in it. Our bodies are better able to perceive the nuances implicit in yoga positions once the basics are understood. The use of </w:t>
      </w:r>
      <w:proofErr w:type="spellStart"/>
      <w:r w:rsidRPr="007751CD">
        <w:rPr>
          <w:rStyle w:val="sw"/>
          <w:rFonts w:ascii="Times New Roman" w:hAnsi="Times New Roman" w:cs="Times New Roman"/>
          <w:color w:val="000000"/>
          <w:sz w:val="24"/>
          <w:szCs w:val="24"/>
          <w:shd w:val="clear" w:color="auto" w:fill="FFFFFF"/>
        </w:rPr>
        <w:t>MediaPipe</w:t>
      </w:r>
      <w:proofErr w:type="spellEnd"/>
      <w:r w:rsidRPr="007751CD">
        <w:rPr>
          <w:rStyle w:val="sw"/>
          <w:rFonts w:ascii="Times New Roman" w:hAnsi="Times New Roman" w:cs="Times New Roman"/>
          <w:color w:val="000000"/>
          <w:sz w:val="24"/>
          <w:szCs w:val="24"/>
          <w:shd w:val="clear" w:color="auto" w:fill="FFFFFF"/>
        </w:rPr>
        <w:t xml:space="preserve"> brings more flexibility and accuracy to our yoga lighting solution and allows for the elimination of highlights as soon as possible.</w:t>
      </w:r>
    </w:p>
    <w:p w14:paraId="0AC2A014" w14:textId="77777777" w:rsidR="00856542" w:rsidRDefault="00856542" w:rsidP="00CE6354">
      <w:pPr>
        <w:spacing w:line="360" w:lineRule="auto"/>
        <w:jc w:val="both"/>
        <w:rPr>
          <w:rFonts w:ascii="Times New Roman" w:eastAsia="Times New Roman" w:hAnsi="Times New Roman" w:cs="Times New Roman"/>
          <w:b/>
          <w:sz w:val="32"/>
          <w:szCs w:val="32"/>
        </w:rPr>
      </w:pPr>
    </w:p>
    <w:p w14:paraId="40A6E1C9" w14:textId="17A4A31E" w:rsidR="0076371B" w:rsidRDefault="0076371B" w:rsidP="00CE6354">
      <w:pPr>
        <w:spacing w:line="360" w:lineRule="auto"/>
        <w:jc w:val="both"/>
        <w:rPr>
          <w:rStyle w:val="sw"/>
          <w:rFonts w:ascii="Times New Roman" w:hAnsi="Times New Roman" w:cs="Times New Roman"/>
          <w:b/>
          <w:bCs/>
          <w:color w:val="000000"/>
          <w:sz w:val="28"/>
          <w:szCs w:val="28"/>
          <w:shd w:val="clear" w:color="auto" w:fill="FFFFFF"/>
        </w:rPr>
      </w:pPr>
      <w:r w:rsidRPr="007751CD">
        <w:rPr>
          <w:rStyle w:val="sw"/>
          <w:rFonts w:ascii="Times New Roman" w:hAnsi="Times New Roman" w:cs="Times New Roman"/>
          <w:b/>
          <w:bCs/>
          <w:color w:val="000000"/>
          <w:sz w:val="28"/>
          <w:szCs w:val="28"/>
          <w:shd w:val="clear" w:color="auto" w:fill="FFFFFF"/>
        </w:rPr>
        <w:t>2.5 Standard scalers in machine learning pipelines</w:t>
      </w:r>
    </w:p>
    <w:p w14:paraId="397241C0" w14:textId="77777777" w:rsidR="007751CD" w:rsidRPr="005C445E" w:rsidRDefault="007751CD" w:rsidP="00CE6354">
      <w:pPr>
        <w:spacing w:line="360" w:lineRule="auto"/>
        <w:rPr>
          <w:rStyle w:val="sw"/>
          <w:rFonts w:ascii="Arial" w:hAnsi="Arial" w:cs="Arial"/>
          <w:color w:val="000000"/>
          <w:sz w:val="27"/>
          <w:szCs w:val="27"/>
          <w:shd w:val="clear" w:color="auto" w:fill="FFFFFF"/>
        </w:rPr>
      </w:pPr>
    </w:p>
    <w:p w14:paraId="5D30AD04" w14:textId="57379713" w:rsidR="0076371B" w:rsidRPr="007751CD" w:rsidRDefault="0076371B" w:rsidP="00CE6354">
      <w:pPr>
        <w:spacing w:line="360" w:lineRule="auto"/>
        <w:jc w:val="both"/>
        <w:rPr>
          <w:rFonts w:ascii="Times New Roman" w:hAnsi="Times New Roman" w:cs="Times New Roman"/>
          <w:sz w:val="24"/>
          <w:szCs w:val="24"/>
        </w:rPr>
      </w:pPr>
      <w:r w:rsidRPr="007751CD">
        <w:rPr>
          <w:rStyle w:val="sw"/>
          <w:rFonts w:ascii="Times New Roman" w:hAnsi="Times New Roman" w:cs="Times New Roman"/>
          <w:color w:val="000000"/>
          <w:sz w:val="24"/>
          <w:szCs w:val="24"/>
          <w:shd w:val="clear" w:color="auto" w:fill="FFFFFF"/>
        </w:rPr>
        <w:t xml:space="preserve">When machine learning algorithms help us generate recognition correctly, standard scalers in our pipelines will not be ignored. Previous studies such as that of Pedregosa et al. (2011) </w:t>
      </w:r>
      <w:r w:rsidR="003F22D4">
        <w:rPr>
          <w:rStyle w:val="sw"/>
          <w:rFonts w:ascii="Times New Roman" w:hAnsi="Times New Roman" w:cs="Times New Roman"/>
          <w:color w:val="000000"/>
          <w:sz w:val="24"/>
          <w:szCs w:val="24"/>
          <w:shd w:val="clear" w:color="auto" w:fill="FFFFFF"/>
        </w:rPr>
        <w:t>[5]</w:t>
      </w:r>
      <w:r w:rsidRPr="007751CD">
        <w:rPr>
          <w:rStyle w:val="sw"/>
          <w:rFonts w:ascii="Times New Roman" w:hAnsi="Times New Roman" w:cs="Times New Roman"/>
          <w:color w:val="000000"/>
          <w:sz w:val="24"/>
          <w:szCs w:val="24"/>
          <w:shd w:val="clear" w:color="auto" w:fill="FFFFFF"/>
        </w:rPr>
        <w:t xml:space="preserve"> highlight the importance of feature scaling for algorithm stability. In our yoga recognition, the model scaler ensures that each feature is within a standard range, preventing errors and contributing to the robustness of our model.</w:t>
      </w:r>
    </w:p>
    <w:p w14:paraId="16A1CA2A" w14:textId="77777777" w:rsidR="00D8240A" w:rsidRDefault="00D8240A" w:rsidP="00CE6354">
      <w:pPr>
        <w:spacing w:line="360" w:lineRule="auto"/>
        <w:jc w:val="both"/>
        <w:rPr>
          <w:rFonts w:ascii="Times New Roman" w:eastAsia="Times New Roman" w:hAnsi="Times New Roman" w:cs="Times New Roman"/>
          <w:b/>
          <w:sz w:val="32"/>
          <w:szCs w:val="32"/>
        </w:rPr>
      </w:pPr>
    </w:p>
    <w:p w14:paraId="57D563E1" w14:textId="77777777" w:rsidR="00D8240A" w:rsidRDefault="00D8240A" w:rsidP="00CE6354">
      <w:pPr>
        <w:spacing w:line="360" w:lineRule="auto"/>
        <w:jc w:val="both"/>
        <w:rPr>
          <w:rFonts w:ascii="Times New Roman" w:eastAsia="Times New Roman" w:hAnsi="Times New Roman" w:cs="Times New Roman"/>
          <w:b/>
          <w:sz w:val="32"/>
          <w:szCs w:val="32"/>
        </w:rPr>
      </w:pPr>
    </w:p>
    <w:p w14:paraId="3065988A" w14:textId="77777777" w:rsidR="00D8240A" w:rsidRDefault="00D8240A" w:rsidP="00CE6354">
      <w:pPr>
        <w:spacing w:line="360" w:lineRule="auto"/>
        <w:jc w:val="both"/>
        <w:rPr>
          <w:rFonts w:ascii="Times New Roman" w:eastAsia="Times New Roman" w:hAnsi="Times New Roman" w:cs="Times New Roman"/>
          <w:b/>
          <w:sz w:val="32"/>
          <w:szCs w:val="32"/>
        </w:rPr>
      </w:pPr>
    </w:p>
    <w:p w14:paraId="4499ABE4" w14:textId="77777777" w:rsidR="00D8240A" w:rsidRDefault="00D8240A" w:rsidP="00CE6354">
      <w:pPr>
        <w:spacing w:line="360" w:lineRule="auto"/>
        <w:jc w:val="both"/>
        <w:rPr>
          <w:rFonts w:ascii="Times New Roman" w:eastAsia="Times New Roman" w:hAnsi="Times New Roman" w:cs="Times New Roman"/>
          <w:b/>
          <w:sz w:val="32"/>
          <w:szCs w:val="32"/>
        </w:rPr>
      </w:pPr>
    </w:p>
    <w:p w14:paraId="566427CA" w14:textId="77777777" w:rsidR="00D8240A" w:rsidRDefault="00D8240A" w:rsidP="00CE6354">
      <w:pPr>
        <w:spacing w:line="360" w:lineRule="auto"/>
        <w:jc w:val="both"/>
        <w:rPr>
          <w:rFonts w:ascii="Times New Roman" w:eastAsia="Times New Roman" w:hAnsi="Times New Roman" w:cs="Times New Roman"/>
          <w:b/>
          <w:sz w:val="32"/>
          <w:szCs w:val="32"/>
        </w:rPr>
      </w:pPr>
    </w:p>
    <w:p w14:paraId="5B5741AE" w14:textId="77777777" w:rsidR="00D8240A" w:rsidRDefault="00D8240A" w:rsidP="00CE6354">
      <w:pPr>
        <w:spacing w:line="360" w:lineRule="auto"/>
        <w:jc w:val="both"/>
        <w:rPr>
          <w:rFonts w:ascii="Times New Roman" w:eastAsia="Times New Roman" w:hAnsi="Times New Roman" w:cs="Times New Roman"/>
          <w:b/>
          <w:sz w:val="32"/>
          <w:szCs w:val="32"/>
        </w:rPr>
      </w:pPr>
    </w:p>
    <w:p w14:paraId="3D7F8D1F" w14:textId="77777777" w:rsidR="00D8240A" w:rsidRDefault="00D8240A" w:rsidP="00CE6354">
      <w:pPr>
        <w:spacing w:line="360" w:lineRule="auto"/>
        <w:jc w:val="both"/>
        <w:rPr>
          <w:rFonts w:ascii="Times New Roman" w:eastAsia="Times New Roman" w:hAnsi="Times New Roman" w:cs="Times New Roman"/>
          <w:b/>
          <w:sz w:val="32"/>
          <w:szCs w:val="32"/>
        </w:rPr>
      </w:pPr>
    </w:p>
    <w:p w14:paraId="6155C117" w14:textId="77777777" w:rsidR="00D8240A" w:rsidRDefault="00D8240A" w:rsidP="00CE6354">
      <w:pPr>
        <w:spacing w:line="360" w:lineRule="auto"/>
        <w:jc w:val="both"/>
        <w:rPr>
          <w:rFonts w:ascii="Times New Roman" w:eastAsia="Times New Roman" w:hAnsi="Times New Roman" w:cs="Times New Roman"/>
          <w:b/>
          <w:sz w:val="32"/>
          <w:szCs w:val="32"/>
        </w:rPr>
      </w:pPr>
    </w:p>
    <w:p w14:paraId="35E1BC71" w14:textId="77777777" w:rsidR="00D8240A" w:rsidRDefault="00D8240A" w:rsidP="00CE6354">
      <w:pPr>
        <w:spacing w:line="360" w:lineRule="auto"/>
        <w:jc w:val="both"/>
        <w:rPr>
          <w:rFonts w:ascii="Times New Roman" w:eastAsia="Times New Roman" w:hAnsi="Times New Roman" w:cs="Times New Roman"/>
          <w:b/>
          <w:sz w:val="32"/>
          <w:szCs w:val="32"/>
        </w:rPr>
      </w:pPr>
    </w:p>
    <w:p w14:paraId="3900D93B" w14:textId="77777777" w:rsidR="00CE6354" w:rsidRDefault="00CE6354" w:rsidP="00CE6354">
      <w:pPr>
        <w:spacing w:line="360" w:lineRule="auto"/>
        <w:jc w:val="both"/>
        <w:rPr>
          <w:rFonts w:ascii="Times New Roman" w:eastAsia="Times New Roman" w:hAnsi="Times New Roman" w:cs="Times New Roman"/>
          <w:b/>
          <w:sz w:val="32"/>
          <w:szCs w:val="32"/>
        </w:rPr>
      </w:pPr>
    </w:p>
    <w:p w14:paraId="70243F5F" w14:textId="77777777" w:rsidR="00CE6354" w:rsidRDefault="00CE6354" w:rsidP="00CE6354">
      <w:pPr>
        <w:spacing w:line="360" w:lineRule="auto"/>
        <w:jc w:val="both"/>
        <w:rPr>
          <w:rFonts w:ascii="Times New Roman" w:eastAsia="Times New Roman" w:hAnsi="Times New Roman" w:cs="Times New Roman"/>
          <w:b/>
          <w:sz w:val="32"/>
          <w:szCs w:val="32"/>
        </w:rPr>
      </w:pPr>
    </w:p>
    <w:p w14:paraId="4BCE652E" w14:textId="77777777" w:rsidR="00CE6354" w:rsidRDefault="00CE6354" w:rsidP="00CE6354">
      <w:pPr>
        <w:spacing w:line="360" w:lineRule="auto"/>
        <w:jc w:val="both"/>
        <w:rPr>
          <w:rFonts w:ascii="Times New Roman" w:eastAsia="Times New Roman" w:hAnsi="Times New Roman" w:cs="Times New Roman"/>
          <w:b/>
          <w:sz w:val="32"/>
          <w:szCs w:val="32"/>
        </w:rPr>
      </w:pPr>
    </w:p>
    <w:p w14:paraId="205123B3" w14:textId="77777777" w:rsidR="00CE6354" w:rsidRDefault="00CE6354" w:rsidP="00CE6354">
      <w:pPr>
        <w:spacing w:line="360" w:lineRule="auto"/>
        <w:jc w:val="both"/>
        <w:rPr>
          <w:rFonts w:ascii="Times New Roman" w:eastAsia="Times New Roman" w:hAnsi="Times New Roman" w:cs="Times New Roman"/>
          <w:b/>
          <w:sz w:val="32"/>
          <w:szCs w:val="32"/>
        </w:rPr>
      </w:pPr>
    </w:p>
    <w:p w14:paraId="30070635" w14:textId="77777777" w:rsidR="00D8240A" w:rsidRDefault="00D8240A" w:rsidP="00CE6354">
      <w:pPr>
        <w:spacing w:line="360" w:lineRule="auto"/>
        <w:jc w:val="both"/>
        <w:rPr>
          <w:rFonts w:ascii="Times New Roman" w:eastAsia="Times New Roman" w:hAnsi="Times New Roman" w:cs="Times New Roman"/>
          <w:b/>
          <w:sz w:val="32"/>
          <w:szCs w:val="32"/>
        </w:rPr>
      </w:pPr>
    </w:p>
    <w:p w14:paraId="1885D9DA" w14:textId="77777777" w:rsidR="00D8240A" w:rsidRDefault="00000000" w:rsidP="00CE6354">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1D105BB9" w14:textId="47DD299B" w:rsidR="005A3CEE" w:rsidRDefault="00000000" w:rsidP="00CE6354">
      <w:pPr>
        <w:spacing w:line="36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469F0F4F" w14:textId="5BF5B3AA" w:rsidR="005A3CEE" w:rsidRPr="00B11F56" w:rsidRDefault="005A3CEE" w:rsidP="00CE6354">
      <w:pPr>
        <w:spacing w:line="360" w:lineRule="auto"/>
        <w:rPr>
          <w:rFonts w:ascii="Times New Roman" w:eastAsia="Times New Roman" w:hAnsi="Times New Roman" w:cs="Times New Roman"/>
          <w:b/>
          <w:bCs/>
          <w:sz w:val="28"/>
          <w:szCs w:val="28"/>
        </w:rPr>
      </w:pPr>
      <w:r w:rsidRPr="00B11F56">
        <w:rPr>
          <w:rFonts w:ascii="Times New Roman" w:eastAsia="Times New Roman" w:hAnsi="Times New Roman" w:cs="Times New Roman"/>
          <w:b/>
          <w:bCs/>
          <w:sz w:val="28"/>
          <w:szCs w:val="28"/>
        </w:rPr>
        <w:t>3.1 Tools Used:</w:t>
      </w:r>
    </w:p>
    <w:p w14:paraId="17B4E2EA" w14:textId="06EA42AB" w:rsidR="005A3CEE" w:rsidRDefault="005A3CEE" w:rsidP="00CE63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Frontend: Python </w:t>
      </w:r>
      <w:proofErr w:type="gramStart"/>
      <w:r>
        <w:rPr>
          <w:rFonts w:ascii="Times New Roman" w:eastAsia="Times New Roman" w:hAnsi="Times New Roman" w:cs="Times New Roman"/>
          <w:sz w:val="24"/>
          <w:szCs w:val="24"/>
        </w:rPr>
        <w:t xml:space="preserve">( </w:t>
      </w:r>
      <w:proofErr w:type="spellStart"/>
      <w:r w:rsidR="00811E7B">
        <w:rPr>
          <w:rFonts w:ascii="Times New Roman" w:eastAsia="Times New Roman" w:hAnsi="Times New Roman" w:cs="Times New Roman"/>
          <w:sz w:val="24"/>
          <w:szCs w:val="24"/>
        </w:rPr>
        <w:t>S</w:t>
      </w:r>
      <w:r>
        <w:rPr>
          <w:rFonts w:ascii="Times New Roman" w:eastAsia="Times New Roman" w:hAnsi="Times New Roman" w:cs="Times New Roman"/>
          <w:sz w:val="24"/>
          <w:szCs w:val="24"/>
        </w:rPr>
        <w:t>treamlit</w:t>
      </w:r>
      <w:proofErr w:type="spellEnd"/>
      <w:proofErr w:type="gramEnd"/>
      <w:r>
        <w:rPr>
          <w:rFonts w:ascii="Times New Roman" w:eastAsia="Times New Roman" w:hAnsi="Times New Roman" w:cs="Times New Roman"/>
          <w:sz w:val="24"/>
          <w:szCs w:val="24"/>
        </w:rPr>
        <w:t xml:space="preserve"> ), Microsoft Edge</w:t>
      </w:r>
    </w:p>
    <w:p w14:paraId="66DAA409" w14:textId="4700608A" w:rsidR="005A3CEE" w:rsidRDefault="00B11F56" w:rsidP="00CE63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r w:rsidR="005A3CEE">
        <w:rPr>
          <w:rFonts w:ascii="Times New Roman" w:eastAsia="Times New Roman" w:hAnsi="Times New Roman" w:cs="Times New Roman"/>
          <w:sz w:val="24"/>
          <w:szCs w:val="24"/>
        </w:rPr>
        <w:t xml:space="preserve"> Python </w:t>
      </w:r>
      <w:proofErr w:type="gramStart"/>
      <w:r w:rsidR="005A3CEE">
        <w:rPr>
          <w:rFonts w:ascii="Times New Roman" w:eastAsia="Times New Roman" w:hAnsi="Times New Roman" w:cs="Times New Roman"/>
          <w:sz w:val="24"/>
          <w:szCs w:val="24"/>
        </w:rPr>
        <w:t xml:space="preserve">( </w:t>
      </w:r>
      <w:proofErr w:type="spellStart"/>
      <w:r w:rsidR="005A3CEE">
        <w:rPr>
          <w:rFonts w:ascii="Times New Roman" w:eastAsia="Times New Roman" w:hAnsi="Times New Roman" w:cs="Times New Roman"/>
          <w:sz w:val="24"/>
          <w:szCs w:val="24"/>
        </w:rPr>
        <w:t>Mediapipe</w:t>
      </w:r>
      <w:proofErr w:type="spellEnd"/>
      <w:proofErr w:type="gramEnd"/>
      <w:r w:rsidR="005A3CEE">
        <w:rPr>
          <w:rFonts w:ascii="Times New Roman" w:eastAsia="Times New Roman" w:hAnsi="Times New Roman" w:cs="Times New Roman"/>
          <w:sz w:val="24"/>
          <w:szCs w:val="24"/>
        </w:rPr>
        <w:t xml:space="preserve"> , OpenCV , matplotlib , </w:t>
      </w:r>
      <w:r>
        <w:rPr>
          <w:rFonts w:ascii="Times New Roman" w:eastAsia="Times New Roman" w:hAnsi="Times New Roman" w:cs="Times New Roman"/>
          <w:sz w:val="24"/>
          <w:szCs w:val="24"/>
        </w:rPr>
        <w:t>etc.</w:t>
      </w:r>
      <w:r w:rsidR="005A3CEE">
        <w:rPr>
          <w:rFonts w:ascii="Times New Roman" w:eastAsia="Times New Roman" w:hAnsi="Times New Roman" w:cs="Times New Roman"/>
          <w:sz w:val="24"/>
          <w:szCs w:val="24"/>
        </w:rPr>
        <w:t>)</w:t>
      </w:r>
    </w:p>
    <w:p w14:paraId="428B6B46" w14:textId="0613DB03" w:rsidR="005A3CEE" w:rsidRDefault="005A3CEE" w:rsidP="00CE63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w:t>
      </w:r>
      <w:r w:rsidR="00B11F56">
        <w:rPr>
          <w:rFonts w:ascii="Times New Roman" w:eastAsia="Times New Roman" w:hAnsi="Times New Roman" w:cs="Times New Roman"/>
          <w:sz w:val="24"/>
          <w:szCs w:val="24"/>
        </w:rPr>
        <w:t>Editor: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VSCode</w:t>
      </w:r>
      <w:proofErr w:type="spellEnd"/>
    </w:p>
    <w:p w14:paraId="5EA4633D" w14:textId="77777777" w:rsidR="005A3CEE" w:rsidRDefault="005A3CEE" w:rsidP="00CE6354">
      <w:pPr>
        <w:spacing w:line="360" w:lineRule="auto"/>
        <w:rPr>
          <w:rFonts w:ascii="Times New Roman" w:eastAsia="Times New Roman" w:hAnsi="Times New Roman" w:cs="Times New Roman"/>
          <w:sz w:val="24"/>
          <w:szCs w:val="24"/>
        </w:rPr>
      </w:pPr>
    </w:p>
    <w:p w14:paraId="273404CA" w14:textId="2DA951D8" w:rsidR="005A3CEE" w:rsidRPr="00B11F56" w:rsidRDefault="005A3CEE" w:rsidP="00CE6354">
      <w:pPr>
        <w:spacing w:line="360" w:lineRule="auto"/>
        <w:rPr>
          <w:rFonts w:ascii="Times New Roman" w:eastAsia="Times New Roman" w:hAnsi="Times New Roman" w:cs="Times New Roman"/>
          <w:b/>
          <w:bCs/>
          <w:sz w:val="28"/>
          <w:szCs w:val="28"/>
        </w:rPr>
      </w:pPr>
      <w:r w:rsidRPr="00B11F56">
        <w:rPr>
          <w:rFonts w:ascii="Times New Roman" w:eastAsia="Times New Roman" w:hAnsi="Times New Roman" w:cs="Times New Roman"/>
          <w:b/>
          <w:bCs/>
          <w:sz w:val="28"/>
          <w:szCs w:val="28"/>
        </w:rPr>
        <w:t xml:space="preserve">3.2 Data </w:t>
      </w:r>
      <w:r w:rsidR="000D30D6" w:rsidRPr="00B11F56">
        <w:rPr>
          <w:rFonts w:ascii="Times New Roman" w:eastAsia="Times New Roman" w:hAnsi="Times New Roman" w:cs="Times New Roman"/>
          <w:b/>
          <w:bCs/>
          <w:sz w:val="28"/>
          <w:szCs w:val="28"/>
        </w:rPr>
        <w:t>Creation,</w:t>
      </w:r>
      <w:r w:rsidR="00B11F56">
        <w:rPr>
          <w:rFonts w:ascii="Times New Roman" w:eastAsia="Times New Roman" w:hAnsi="Times New Roman" w:cs="Times New Roman"/>
          <w:b/>
          <w:bCs/>
          <w:sz w:val="28"/>
          <w:szCs w:val="28"/>
        </w:rPr>
        <w:t xml:space="preserve"> </w:t>
      </w:r>
      <w:r w:rsidRPr="00B11F56">
        <w:rPr>
          <w:rFonts w:ascii="Times New Roman" w:eastAsia="Times New Roman" w:hAnsi="Times New Roman" w:cs="Times New Roman"/>
          <w:b/>
          <w:bCs/>
          <w:sz w:val="28"/>
          <w:szCs w:val="28"/>
        </w:rPr>
        <w:t xml:space="preserve">Collection </w:t>
      </w:r>
      <w:r w:rsidR="00B11F56" w:rsidRPr="00B11F56">
        <w:rPr>
          <w:rFonts w:ascii="Times New Roman" w:eastAsia="Times New Roman" w:hAnsi="Times New Roman" w:cs="Times New Roman"/>
          <w:b/>
          <w:bCs/>
          <w:sz w:val="28"/>
          <w:szCs w:val="28"/>
        </w:rPr>
        <w:t>and</w:t>
      </w:r>
      <w:r w:rsidRPr="00B11F56">
        <w:rPr>
          <w:rFonts w:ascii="Times New Roman" w:eastAsia="Times New Roman" w:hAnsi="Times New Roman" w:cs="Times New Roman"/>
          <w:b/>
          <w:bCs/>
          <w:sz w:val="28"/>
          <w:szCs w:val="28"/>
        </w:rPr>
        <w:t xml:space="preserve"> Pre-Processing:</w:t>
      </w:r>
    </w:p>
    <w:p w14:paraId="03879FFD" w14:textId="17A3875C" w:rsidR="005A3CEE" w:rsidRDefault="005A3CEE" w:rsidP="00CE63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going to use </w:t>
      </w:r>
      <w:r w:rsidR="00B11F56">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MediaPipe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Holistics</w:t>
      </w:r>
      <w:proofErr w:type="spellEnd"/>
      <w:r>
        <w:rPr>
          <w:rFonts w:ascii="Times New Roman" w:eastAsia="Times New Roman" w:hAnsi="Times New Roman" w:cs="Times New Roman"/>
          <w:sz w:val="24"/>
          <w:szCs w:val="24"/>
        </w:rPr>
        <w:t xml:space="preserve"> Model which can be used to capture landmark features of hands, body, and face mesh. But in this model, we </w:t>
      </w:r>
      <w:r w:rsidR="00B11F56">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only using body landmarks.</w:t>
      </w:r>
      <w:r w:rsidR="00B11F56">
        <w:rPr>
          <w:rFonts w:ascii="Times New Roman" w:eastAsia="Times New Roman" w:hAnsi="Times New Roman" w:cs="Times New Roman"/>
          <w:sz w:val="24"/>
          <w:szCs w:val="24"/>
        </w:rPr>
        <w:t xml:space="preserve"> </w:t>
      </w:r>
      <w:proofErr w:type="spellStart"/>
      <w:r w:rsidR="000D30D6">
        <w:rPr>
          <w:rFonts w:ascii="Times New Roman" w:eastAsia="Times New Roman" w:hAnsi="Times New Roman" w:cs="Times New Roman"/>
          <w:sz w:val="24"/>
          <w:szCs w:val="24"/>
        </w:rPr>
        <w:t>Mediapipe</w:t>
      </w:r>
      <w:proofErr w:type="spellEnd"/>
      <w:r w:rsidR="000D30D6">
        <w:rPr>
          <w:rFonts w:ascii="Times New Roman" w:eastAsia="Times New Roman" w:hAnsi="Times New Roman" w:cs="Times New Roman"/>
          <w:sz w:val="24"/>
          <w:szCs w:val="24"/>
        </w:rPr>
        <w:t xml:space="preserve"> </w:t>
      </w:r>
      <w:r w:rsidR="00B11F56">
        <w:rPr>
          <w:rFonts w:ascii="Times New Roman" w:eastAsia="Times New Roman" w:hAnsi="Times New Roman" w:cs="Times New Roman"/>
          <w:sz w:val="24"/>
          <w:szCs w:val="24"/>
        </w:rPr>
        <w:t>holistic</w:t>
      </w:r>
      <w:r w:rsidR="000D30D6">
        <w:rPr>
          <w:rFonts w:ascii="Times New Roman" w:eastAsia="Times New Roman" w:hAnsi="Times New Roman" w:cs="Times New Roman"/>
          <w:sz w:val="24"/>
          <w:szCs w:val="24"/>
        </w:rPr>
        <w:t xml:space="preserve"> model is used to capture 33 Different landmark points.</w:t>
      </w:r>
    </w:p>
    <w:p w14:paraId="2DEBF7E9" w14:textId="28904E71" w:rsidR="00040695" w:rsidRDefault="002E0222" w:rsidP="00CE6354">
      <w:pPr>
        <w:spacing w:line="360" w:lineRule="auto"/>
        <w:jc w:val="center"/>
        <w:rPr>
          <w:rFonts w:ascii="Times New Roman" w:eastAsia="Times New Roman" w:hAnsi="Times New Roman" w:cs="Times New Roman"/>
          <w:sz w:val="24"/>
          <w:szCs w:val="24"/>
        </w:rPr>
      </w:pPr>
      <w:r>
        <w:rPr>
          <w:noProof/>
        </w:rPr>
        <w:drawing>
          <wp:inline distT="0" distB="0" distL="0" distR="0" wp14:anchorId="0E9E9C73" wp14:editId="497345D3">
            <wp:extent cx="3931552" cy="4655820"/>
            <wp:effectExtent l="0" t="0" r="0" b="0"/>
            <wp:docPr id="1768626911" name="Picture 3" descr="A drawing of a person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26911" name="Picture 3" descr="A drawing of a person with red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1811" cy="4667969"/>
                    </a:xfrm>
                    <a:prstGeom prst="rect">
                      <a:avLst/>
                    </a:prstGeom>
                    <a:noFill/>
                    <a:ln>
                      <a:noFill/>
                    </a:ln>
                  </pic:spPr>
                </pic:pic>
              </a:graphicData>
            </a:graphic>
          </wp:inline>
        </w:drawing>
      </w:r>
    </w:p>
    <w:p w14:paraId="1312C0A0" w14:textId="2162FA05" w:rsidR="002E0222" w:rsidRDefault="002E0222" w:rsidP="00CE6354">
      <w:pPr>
        <w:spacing w:line="360" w:lineRule="auto"/>
        <w:ind w:firstLine="720"/>
        <w:jc w:val="center"/>
        <w:rPr>
          <w:rFonts w:ascii="Times New Roman" w:eastAsia="Times New Roman" w:hAnsi="Times New Roman" w:cs="Times New Roman"/>
          <w:b/>
          <w:bCs/>
          <w:sz w:val="20"/>
          <w:szCs w:val="20"/>
        </w:rPr>
      </w:pPr>
      <w:r w:rsidRPr="00811E7B">
        <w:rPr>
          <w:rFonts w:ascii="Times New Roman" w:eastAsia="Times New Roman" w:hAnsi="Times New Roman" w:cs="Times New Roman"/>
          <w:b/>
          <w:bCs/>
          <w:sz w:val="20"/>
          <w:szCs w:val="20"/>
        </w:rPr>
        <w:t>[</w:t>
      </w:r>
      <w:proofErr w:type="gramStart"/>
      <w:r w:rsidRPr="00811E7B">
        <w:rPr>
          <w:rFonts w:ascii="Times New Roman" w:eastAsia="Times New Roman" w:hAnsi="Times New Roman" w:cs="Times New Roman"/>
          <w:b/>
          <w:bCs/>
          <w:sz w:val="20"/>
          <w:szCs w:val="20"/>
        </w:rPr>
        <w:t>6]Fig</w:t>
      </w:r>
      <w:proofErr w:type="gramEnd"/>
      <w:r w:rsidRPr="00811E7B">
        <w:rPr>
          <w:rFonts w:ascii="Times New Roman" w:eastAsia="Times New Roman" w:hAnsi="Times New Roman" w:cs="Times New Roman"/>
          <w:b/>
          <w:bCs/>
          <w:sz w:val="20"/>
          <w:szCs w:val="20"/>
        </w:rPr>
        <w:t xml:space="preserve"> </w:t>
      </w:r>
      <w:r w:rsidR="00811E7B" w:rsidRPr="00811E7B">
        <w:rPr>
          <w:rFonts w:ascii="Times New Roman" w:eastAsia="Times New Roman" w:hAnsi="Times New Roman" w:cs="Times New Roman"/>
          <w:b/>
          <w:bCs/>
          <w:sz w:val="20"/>
          <w:szCs w:val="20"/>
        </w:rPr>
        <w:t>3.2.0</w:t>
      </w:r>
      <w:r w:rsidRPr="00811E7B">
        <w:rPr>
          <w:rFonts w:ascii="Times New Roman" w:eastAsia="Times New Roman" w:hAnsi="Times New Roman" w:cs="Times New Roman"/>
          <w:b/>
          <w:bCs/>
          <w:sz w:val="20"/>
          <w:szCs w:val="20"/>
        </w:rPr>
        <w:t xml:space="preserve"> </w:t>
      </w:r>
      <w:r w:rsidR="00811E7B" w:rsidRPr="00811E7B">
        <w:rPr>
          <w:rFonts w:ascii="Times New Roman" w:eastAsia="Times New Roman" w:hAnsi="Times New Roman" w:cs="Times New Roman"/>
          <w:b/>
          <w:bCs/>
          <w:sz w:val="20"/>
          <w:szCs w:val="20"/>
        </w:rPr>
        <w:t>Showing</w:t>
      </w:r>
      <w:r w:rsidRPr="00811E7B">
        <w:rPr>
          <w:rFonts w:ascii="Times New Roman" w:eastAsia="Times New Roman" w:hAnsi="Times New Roman" w:cs="Times New Roman"/>
          <w:b/>
          <w:bCs/>
          <w:sz w:val="20"/>
          <w:szCs w:val="20"/>
        </w:rPr>
        <w:t xml:space="preserve"> Key Landmarks of </w:t>
      </w:r>
      <w:proofErr w:type="spellStart"/>
      <w:r w:rsidRPr="00811E7B">
        <w:rPr>
          <w:rFonts w:ascii="Times New Roman" w:eastAsia="Times New Roman" w:hAnsi="Times New Roman" w:cs="Times New Roman"/>
          <w:b/>
          <w:bCs/>
          <w:sz w:val="20"/>
          <w:szCs w:val="20"/>
        </w:rPr>
        <w:t>MediaPipe</w:t>
      </w:r>
      <w:proofErr w:type="spellEnd"/>
      <w:r w:rsidRPr="00811E7B">
        <w:rPr>
          <w:rFonts w:ascii="Times New Roman" w:eastAsia="Times New Roman" w:hAnsi="Times New Roman" w:cs="Times New Roman"/>
          <w:b/>
          <w:bCs/>
          <w:sz w:val="20"/>
          <w:szCs w:val="20"/>
        </w:rPr>
        <w:t xml:space="preserve"> Pose</w:t>
      </w:r>
    </w:p>
    <w:p w14:paraId="59ABEF48" w14:textId="77777777" w:rsidR="00811E7B" w:rsidRPr="00811E7B" w:rsidRDefault="00811E7B" w:rsidP="00CE6354">
      <w:pPr>
        <w:spacing w:line="360" w:lineRule="auto"/>
        <w:ind w:firstLine="720"/>
        <w:rPr>
          <w:rFonts w:ascii="Times New Roman" w:eastAsia="Times New Roman" w:hAnsi="Times New Roman" w:cs="Times New Roman"/>
          <w:b/>
          <w:bCs/>
          <w:sz w:val="20"/>
          <w:szCs w:val="20"/>
        </w:rPr>
      </w:pPr>
    </w:p>
    <w:p w14:paraId="6EF95714" w14:textId="43A7AFDE" w:rsidR="00473E59" w:rsidRPr="001069B6" w:rsidRDefault="00473E59" w:rsidP="00CE6354">
      <w:pPr>
        <w:spacing w:line="360" w:lineRule="auto"/>
        <w:rPr>
          <w:rFonts w:ascii="Times New Roman" w:eastAsia="Times New Roman" w:hAnsi="Times New Roman" w:cs="Times New Roman"/>
          <w:b/>
          <w:bCs/>
          <w:sz w:val="24"/>
          <w:szCs w:val="24"/>
        </w:rPr>
      </w:pPr>
      <w:r w:rsidRPr="001069B6">
        <w:rPr>
          <w:rFonts w:ascii="Times New Roman" w:eastAsia="Times New Roman" w:hAnsi="Times New Roman" w:cs="Times New Roman"/>
          <w:b/>
          <w:bCs/>
          <w:sz w:val="24"/>
          <w:szCs w:val="24"/>
        </w:rPr>
        <w:t>3.2.1 Creation of Database</w:t>
      </w:r>
    </w:p>
    <w:p w14:paraId="7CC3CB39" w14:textId="06A668C4" w:rsidR="000D30D6" w:rsidRPr="005A3CEE" w:rsidRDefault="000D30D6" w:rsidP="00CE63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createDatabase.py is run, it checks whether the coordinates.csv file exists or not; if </w:t>
      </w:r>
      <w:r w:rsidR="00811E7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file exists, then it prints that </w:t>
      </w:r>
      <w:r w:rsidR="00811E7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database already exists, otherwise</w:t>
      </w:r>
      <w:r w:rsidR="00811E7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it captures the </w:t>
      </w:r>
      <w:r>
        <w:rPr>
          <w:rFonts w:ascii="Times New Roman" w:eastAsia="Times New Roman" w:hAnsi="Times New Roman" w:cs="Times New Roman"/>
          <w:sz w:val="24"/>
          <w:szCs w:val="24"/>
        </w:rPr>
        <w:lastRenderedPageBreak/>
        <w:t xml:space="preserve">landmarks from </w:t>
      </w:r>
      <w:r w:rsidR="00811E7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live camera feed and then creates a list which is then appended at the beginning with column name as </w:t>
      </w:r>
      <w:r w:rsidR="00811E7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class name: which will denote name of the yoga pose.</w:t>
      </w:r>
    </w:p>
    <w:p w14:paraId="77F6DB2D" w14:textId="6BFFAD55" w:rsidR="00D8240A" w:rsidRDefault="000D30D6" w:rsidP="00CE6354">
      <w:pPr>
        <w:spacing w:line="360" w:lineRule="auto"/>
        <w:jc w:val="center"/>
        <w:rPr>
          <w:rFonts w:ascii="Times New Roman" w:eastAsia="Times New Roman" w:hAnsi="Times New Roman" w:cs="Times New Roman"/>
          <w:b/>
          <w:sz w:val="28"/>
          <w:szCs w:val="28"/>
        </w:rPr>
      </w:pPr>
      <w:r w:rsidRPr="000D30D6">
        <w:rPr>
          <w:rFonts w:ascii="Times New Roman" w:eastAsia="Times New Roman" w:hAnsi="Times New Roman" w:cs="Times New Roman"/>
          <w:b/>
          <w:noProof/>
          <w:sz w:val="28"/>
          <w:szCs w:val="28"/>
        </w:rPr>
        <w:drawing>
          <wp:inline distT="0" distB="0" distL="0" distR="0" wp14:anchorId="4AA973FD" wp14:editId="4D6B7FF3">
            <wp:extent cx="5504815" cy="2444750"/>
            <wp:effectExtent l="0" t="0" r="635" b="0"/>
            <wp:docPr id="1579704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04771" name="Picture 1" descr="A screenshot of a computer&#10;&#10;Description automatically generated"/>
                    <pic:cNvPicPr/>
                  </pic:nvPicPr>
                  <pic:blipFill>
                    <a:blip r:embed="rId14"/>
                    <a:stretch>
                      <a:fillRect/>
                    </a:stretch>
                  </pic:blipFill>
                  <pic:spPr>
                    <a:xfrm>
                      <a:off x="0" y="0"/>
                      <a:ext cx="5504815" cy="2444750"/>
                    </a:xfrm>
                    <a:prstGeom prst="rect">
                      <a:avLst/>
                    </a:prstGeom>
                  </pic:spPr>
                </pic:pic>
              </a:graphicData>
            </a:graphic>
          </wp:inline>
        </w:drawing>
      </w:r>
    </w:p>
    <w:p w14:paraId="367E5AE6" w14:textId="6F34C299" w:rsidR="00D8240A" w:rsidRDefault="000D30D6" w:rsidP="00CE6354">
      <w:pPr>
        <w:spacing w:line="360" w:lineRule="auto"/>
        <w:jc w:val="center"/>
        <w:rPr>
          <w:rFonts w:ascii="Times New Roman" w:eastAsia="Times New Roman" w:hAnsi="Times New Roman" w:cs="Times New Roman"/>
          <w:b/>
          <w:sz w:val="20"/>
          <w:szCs w:val="20"/>
        </w:rPr>
      </w:pPr>
      <w:r w:rsidRPr="001069B6">
        <w:rPr>
          <w:rFonts w:ascii="Times New Roman" w:eastAsia="Times New Roman" w:hAnsi="Times New Roman" w:cs="Times New Roman"/>
          <w:b/>
          <w:sz w:val="20"/>
          <w:szCs w:val="20"/>
        </w:rPr>
        <w:t xml:space="preserve">Fig </w:t>
      </w:r>
      <w:r w:rsidR="00811E7B" w:rsidRPr="001069B6">
        <w:rPr>
          <w:rFonts w:ascii="Times New Roman" w:eastAsia="Times New Roman" w:hAnsi="Times New Roman" w:cs="Times New Roman"/>
          <w:b/>
          <w:sz w:val="20"/>
          <w:szCs w:val="20"/>
        </w:rPr>
        <w:t>3.2.1.1</w:t>
      </w:r>
      <w:r w:rsidRPr="001069B6">
        <w:rPr>
          <w:rFonts w:ascii="Times New Roman" w:eastAsia="Times New Roman" w:hAnsi="Times New Roman" w:cs="Times New Roman"/>
          <w:b/>
          <w:sz w:val="20"/>
          <w:szCs w:val="20"/>
        </w:rPr>
        <w:t xml:space="preserve">: showing </w:t>
      </w:r>
      <w:r w:rsidR="00811E7B" w:rsidRPr="001069B6">
        <w:rPr>
          <w:rFonts w:ascii="Times New Roman" w:eastAsia="Times New Roman" w:hAnsi="Times New Roman" w:cs="Times New Roman"/>
          <w:b/>
          <w:sz w:val="20"/>
          <w:szCs w:val="20"/>
        </w:rPr>
        <w:t xml:space="preserve">an </w:t>
      </w:r>
      <w:r w:rsidRPr="001069B6">
        <w:rPr>
          <w:rFonts w:ascii="Times New Roman" w:eastAsia="Times New Roman" w:hAnsi="Times New Roman" w:cs="Times New Roman"/>
          <w:b/>
          <w:sz w:val="20"/>
          <w:szCs w:val="20"/>
        </w:rPr>
        <w:t xml:space="preserve">appended </w:t>
      </w:r>
      <w:proofErr w:type="gramStart"/>
      <w:r w:rsidRPr="001069B6">
        <w:rPr>
          <w:rFonts w:ascii="Times New Roman" w:eastAsia="Times New Roman" w:hAnsi="Times New Roman" w:cs="Times New Roman"/>
          <w:b/>
          <w:sz w:val="20"/>
          <w:szCs w:val="20"/>
        </w:rPr>
        <w:t>list</w:t>
      </w:r>
      <w:proofErr w:type="gramEnd"/>
    </w:p>
    <w:p w14:paraId="67C668E1" w14:textId="77777777" w:rsidR="001069B6" w:rsidRPr="001069B6" w:rsidRDefault="001069B6" w:rsidP="00CE6354">
      <w:pPr>
        <w:spacing w:line="360" w:lineRule="auto"/>
        <w:rPr>
          <w:rFonts w:ascii="Times New Roman" w:eastAsia="Times New Roman" w:hAnsi="Times New Roman" w:cs="Times New Roman"/>
          <w:b/>
          <w:sz w:val="20"/>
          <w:szCs w:val="20"/>
        </w:rPr>
      </w:pPr>
    </w:p>
    <w:p w14:paraId="20AFB70D" w14:textId="27ED1C47" w:rsidR="000D30D6" w:rsidRPr="001069B6" w:rsidRDefault="000D30D6" w:rsidP="00CE6354">
      <w:pPr>
        <w:spacing w:line="360" w:lineRule="auto"/>
        <w:jc w:val="both"/>
        <w:rPr>
          <w:rFonts w:ascii="Times New Roman" w:eastAsia="Times New Roman" w:hAnsi="Times New Roman" w:cs="Times New Roman"/>
          <w:bCs/>
          <w:sz w:val="24"/>
          <w:szCs w:val="24"/>
        </w:rPr>
      </w:pPr>
      <w:r w:rsidRPr="001069B6">
        <w:rPr>
          <w:rFonts w:ascii="Times New Roman" w:eastAsia="Times New Roman" w:hAnsi="Times New Roman" w:cs="Times New Roman"/>
          <w:bCs/>
          <w:sz w:val="24"/>
          <w:szCs w:val="24"/>
        </w:rPr>
        <w:t>After that</w:t>
      </w:r>
      <w:r w:rsidR="00811E7B" w:rsidRPr="001069B6">
        <w:rPr>
          <w:rFonts w:ascii="Times New Roman" w:eastAsia="Times New Roman" w:hAnsi="Times New Roman" w:cs="Times New Roman"/>
          <w:bCs/>
          <w:sz w:val="24"/>
          <w:szCs w:val="24"/>
        </w:rPr>
        <w:t>,</w:t>
      </w:r>
      <w:r w:rsidRPr="001069B6">
        <w:rPr>
          <w:rFonts w:ascii="Times New Roman" w:eastAsia="Times New Roman" w:hAnsi="Times New Roman" w:cs="Times New Roman"/>
          <w:bCs/>
          <w:sz w:val="24"/>
          <w:szCs w:val="24"/>
        </w:rPr>
        <w:t xml:space="preserve"> the top row is added to </w:t>
      </w:r>
      <w:r w:rsidR="00811E7B" w:rsidRPr="001069B6">
        <w:rPr>
          <w:rFonts w:ascii="Times New Roman" w:eastAsia="Times New Roman" w:hAnsi="Times New Roman" w:cs="Times New Roman"/>
          <w:bCs/>
          <w:sz w:val="24"/>
          <w:szCs w:val="24"/>
        </w:rPr>
        <w:t xml:space="preserve">the </w:t>
      </w:r>
      <w:r w:rsidRPr="001069B6">
        <w:rPr>
          <w:rFonts w:ascii="Times New Roman" w:eastAsia="Times New Roman" w:hAnsi="Times New Roman" w:cs="Times New Roman"/>
          <w:bCs/>
          <w:sz w:val="24"/>
          <w:szCs w:val="24"/>
        </w:rPr>
        <w:t>coordinates.csv file</w:t>
      </w:r>
      <w:r w:rsidR="00811E7B" w:rsidRPr="001069B6">
        <w:rPr>
          <w:rFonts w:ascii="Times New Roman" w:eastAsia="Times New Roman" w:hAnsi="Times New Roman" w:cs="Times New Roman"/>
          <w:bCs/>
          <w:sz w:val="24"/>
          <w:szCs w:val="24"/>
        </w:rPr>
        <w:t>,</w:t>
      </w:r>
      <w:r w:rsidRPr="001069B6">
        <w:rPr>
          <w:rFonts w:ascii="Times New Roman" w:eastAsia="Times New Roman" w:hAnsi="Times New Roman" w:cs="Times New Roman"/>
          <w:bCs/>
          <w:sz w:val="24"/>
          <w:szCs w:val="24"/>
        </w:rPr>
        <w:t xml:space="preserve"> and </w:t>
      </w:r>
      <w:r w:rsidR="00811E7B" w:rsidRPr="001069B6">
        <w:rPr>
          <w:rFonts w:ascii="Times New Roman" w:eastAsia="Times New Roman" w:hAnsi="Times New Roman" w:cs="Times New Roman"/>
          <w:bCs/>
          <w:sz w:val="24"/>
          <w:szCs w:val="24"/>
        </w:rPr>
        <w:t xml:space="preserve">the </w:t>
      </w:r>
      <w:r w:rsidRPr="001069B6">
        <w:rPr>
          <w:rFonts w:ascii="Times New Roman" w:eastAsia="Times New Roman" w:hAnsi="Times New Roman" w:cs="Times New Roman"/>
          <w:bCs/>
          <w:sz w:val="24"/>
          <w:szCs w:val="24"/>
        </w:rPr>
        <w:t>database is created.</w:t>
      </w:r>
    </w:p>
    <w:p w14:paraId="52E5089B" w14:textId="220397D5" w:rsidR="000D30D6" w:rsidRDefault="000D30D6" w:rsidP="00CE6354">
      <w:pPr>
        <w:spacing w:line="360" w:lineRule="auto"/>
        <w:rPr>
          <w:rFonts w:ascii="Times New Roman" w:eastAsia="Times New Roman" w:hAnsi="Times New Roman" w:cs="Times New Roman"/>
          <w:b/>
          <w:sz w:val="28"/>
          <w:szCs w:val="28"/>
        </w:rPr>
      </w:pPr>
      <w:r>
        <w:rPr>
          <w:noProof/>
        </w:rPr>
        <w:drawing>
          <wp:inline distT="0" distB="0" distL="0" distR="0" wp14:anchorId="54412B5F" wp14:editId="1ED7D226">
            <wp:extent cx="4975860" cy="3541476"/>
            <wp:effectExtent l="0" t="0" r="0" b="1905"/>
            <wp:docPr id="722693089"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93089" name="Picture 1" descr="A diagram of a data flow&#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5860" cy="3541476"/>
                    </a:xfrm>
                    <a:prstGeom prst="rect">
                      <a:avLst/>
                    </a:prstGeom>
                    <a:noFill/>
                    <a:ln>
                      <a:noFill/>
                    </a:ln>
                  </pic:spPr>
                </pic:pic>
              </a:graphicData>
            </a:graphic>
          </wp:inline>
        </w:drawing>
      </w:r>
    </w:p>
    <w:p w14:paraId="28720305" w14:textId="1814C0CA" w:rsidR="00D8240A" w:rsidRPr="001069B6" w:rsidRDefault="000D30D6" w:rsidP="00CE6354">
      <w:pPr>
        <w:spacing w:line="360" w:lineRule="auto"/>
        <w:jc w:val="center"/>
        <w:rPr>
          <w:rFonts w:ascii="Times New Roman" w:eastAsia="Times New Roman" w:hAnsi="Times New Roman" w:cs="Times New Roman"/>
          <w:b/>
          <w:sz w:val="20"/>
          <w:szCs w:val="20"/>
        </w:rPr>
      </w:pPr>
      <w:r w:rsidRPr="001069B6">
        <w:rPr>
          <w:rFonts w:ascii="Times New Roman" w:eastAsia="Times New Roman" w:hAnsi="Times New Roman" w:cs="Times New Roman"/>
          <w:b/>
          <w:sz w:val="20"/>
          <w:szCs w:val="20"/>
        </w:rPr>
        <w:t xml:space="preserve">Fig </w:t>
      </w:r>
      <w:r w:rsidR="00811E7B" w:rsidRPr="001069B6">
        <w:rPr>
          <w:rFonts w:ascii="Times New Roman" w:eastAsia="Times New Roman" w:hAnsi="Times New Roman" w:cs="Times New Roman"/>
          <w:b/>
          <w:sz w:val="20"/>
          <w:szCs w:val="20"/>
        </w:rPr>
        <w:t>3.2.1.2</w:t>
      </w:r>
      <w:r w:rsidRPr="001069B6">
        <w:rPr>
          <w:rFonts w:ascii="Times New Roman" w:eastAsia="Times New Roman" w:hAnsi="Times New Roman" w:cs="Times New Roman"/>
          <w:b/>
          <w:sz w:val="20"/>
          <w:szCs w:val="20"/>
        </w:rPr>
        <w:t xml:space="preserve"> showing </w:t>
      </w:r>
      <w:r w:rsidR="00811E7B" w:rsidRPr="001069B6">
        <w:rPr>
          <w:rFonts w:ascii="Times New Roman" w:eastAsia="Times New Roman" w:hAnsi="Times New Roman" w:cs="Times New Roman"/>
          <w:b/>
          <w:sz w:val="20"/>
          <w:szCs w:val="20"/>
        </w:rPr>
        <w:t xml:space="preserve">a </w:t>
      </w:r>
      <w:r w:rsidRPr="001069B6">
        <w:rPr>
          <w:rFonts w:ascii="Times New Roman" w:eastAsia="Times New Roman" w:hAnsi="Times New Roman" w:cs="Times New Roman"/>
          <w:b/>
          <w:sz w:val="20"/>
          <w:szCs w:val="20"/>
        </w:rPr>
        <w:t xml:space="preserve">flowchart of </w:t>
      </w:r>
      <w:proofErr w:type="gramStart"/>
      <w:r w:rsidRPr="001069B6">
        <w:rPr>
          <w:rFonts w:ascii="Times New Roman" w:eastAsia="Times New Roman" w:hAnsi="Times New Roman" w:cs="Times New Roman"/>
          <w:b/>
          <w:sz w:val="20"/>
          <w:szCs w:val="20"/>
        </w:rPr>
        <w:t>checkAndCreate.py</w:t>
      </w:r>
      <w:proofErr w:type="gramEnd"/>
    </w:p>
    <w:p w14:paraId="1CD7693D" w14:textId="77777777" w:rsidR="00473E59" w:rsidRDefault="00473E59" w:rsidP="00CE6354">
      <w:pPr>
        <w:spacing w:line="360" w:lineRule="auto"/>
        <w:jc w:val="center"/>
        <w:rPr>
          <w:rFonts w:ascii="Times New Roman" w:eastAsia="Times New Roman" w:hAnsi="Times New Roman" w:cs="Times New Roman"/>
          <w:b/>
          <w:sz w:val="28"/>
          <w:szCs w:val="28"/>
        </w:rPr>
      </w:pPr>
    </w:p>
    <w:p w14:paraId="7F1B54C2" w14:textId="7950362C" w:rsidR="00473E59" w:rsidRPr="001069B6" w:rsidRDefault="00473E59" w:rsidP="00CE6354">
      <w:pPr>
        <w:spacing w:line="360" w:lineRule="auto"/>
        <w:rPr>
          <w:rFonts w:ascii="Times New Roman" w:eastAsia="Times New Roman" w:hAnsi="Times New Roman" w:cs="Times New Roman"/>
          <w:b/>
          <w:sz w:val="24"/>
          <w:szCs w:val="24"/>
        </w:rPr>
      </w:pPr>
      <w:r w:rsidRPr="001069B6">
        <w:rPr>
          <w:rFonts w:ascii="Times New Roman" w:eastAsia="Times New Roman" w:hAnsi="Times New Roman" w:cs="Times New Roman"/>
          <w:b/>
          <w:sz w:val="24"/>
          <w:szCs w:val="24"/>
        </w:rPr>
        <w:t xml:space="preserve">3.2.2 Adding Yoga Poses </w:t>
      </w:r>
      <w:r w:rsidR="003B6A4D" w:rsidRPr="001069B6">
        <w:rPr>
          <w:rFonts w:ascii="Times New Roman" w:eastAsia="Times New Roman" w:hAnsi="Times New Roman" w:cs="Times New Roman"/>
          <w:b/>
          <w:sz w:val="24"/>
          <w:szCs w:val="24"/>
        </w:rPr>
        <w:t>to</w:t>
      </w:r>
      <w:r w:rsidRPr="001069B6">
        <w:rPr>
          <w:rFonts w:ascii="Times New Roman" w:eastAsia="Times New Roman" w:hAnsi="Times New Roman" w:cs="Times New Roman"/>
          <w:b/>
          <w:sz w:val="24"/>
          <w:szCs w:val="24"/>
        </w:rPr>
        <w:t xml:space="preserve"> </w:t>
      </w:r>
      <w:proofErr w:type="spellStart"/>
      <w:r w:rsidRPr="001069B6">
        <w:rPr>
          <w:rFonts w:ascii="Times New Roman" w:eastAsia="Times New Roman" w:hAnsi="Times New Roman" w:cs="Times New Roman"/>
          <w:b/>
          <w:sz w:val="24"/>
          <w:szCs w:val="24"/>
        </w:rPr>
        <w:t>DataBase</w:t>
      </w:r>
      <w:proofErr w:type="spellEnd"/>
    </w:p>
    <w:p w14:paraId="38EAAC03" w14:textId="30DF4780" w:rsidR="00D8240A" w:rsidRPr="001069B6" w:rsidRDefault="00473E59" w:rsidP="00CE6354">
      <w:pPr>
        <w:spacing w:line="360" w:lineRule="auto"/>
        <w:jc w:val="both"/>
        <w:rPr>
          <w:rFonts w:ascii="Times New Roman" w:eastAsia="Times New Roman" w:hAnsi="Times New Roman" w:cs="Times New Roman"/>
          <w:bCs/>
          <w:sz w:val="24"/>
          <w:szCs w:val="24"/>
          <w:lang w:val="en-IN"/>
        </w:rPr>
      </w:pPr>
      <w:r w:rsidRPr="001069B6">
        <w:rPr>
          <w:rFonts w:ascii="Times New Roman" w:eastAsia="Times New Roman" w:hAnsi="Times New Roman" w:cs="Times New Roman"/>
          <w:bCs/>
          <w:sz w:val="24"/>
          <w:szCs w:val="24"/>
        </w:rPr>
        <w:t xml:space="preserve">When add.py </w:t>
      </w:r>
      <w:r w:rsidRPr="001069B6">
        <w:rPr>
          <w:rFonts w:ascii="Times New Roman" w:eastAsia="Times New Roman" w:hAnsi="Times New Roman" w:cs="Times New Roman"/>
          <w:bCs/>
          <w:sz w:val="24"/>
          <w:szCs w:val="24"/>
          <w:lang w:val="en-IN"/>
        </w:rPr>
        <w:t xml:space="preserve">is run it first </w:t>
      </w:r>
      <w:r w:rsidR="003B6A4D" w:rsidRPr="001069B6">
        <w:rPr>
          <w:rFonts w:ascii="Times New Roman" w:eastAsia="Times New Roman" w:hAnsi="Times New Roman" w:cs="Times New Roman"/>
          <w:bCs/>
          <w:sz w:val="24"/>
          <w:szCs w:val="24"/>
          <w:lang w:val="en-IN"/>
        </w:rPr>
        <w:t>opens</w:t>
      </w:r>
      <w:r w:rsidRPr="001069B6">
        <w:rPr>
          <w:rFonts w:ascii="Times New Roman" w:eastAsia="Times New Roman" w:hAnsi="Times New Roman" w:cs="Times New Roman"/>
          <w:bCs/>
          <w:sz w:val="24"/>
          <w:szCs w:val="24"/>
          <w:lang w:val="en-IN"/>
        </w:rPr>
        <w:t xml:space="preserve"> the coordinates.csv database and </w:t>
      </w:r>
      <w:r w:rsidR="00BE39C8">
        <w:rPr>
          <w:rFonts w:ascii="Times New Roman" w:eastAsia="Times New Roman" w:hAnsi="Times New Roman" w:cs="Times New Roman"/>
          <w:bCs/>
          <w:sz w:val="24"/>
          <w:szCs w:val="24"/>
          <w:lang w:val="en-IN"/>
        </w:rPr>
        <w:t>inputs</w:t>
      </w:r>
      <w:r w:rsidRPr="001069B6">
        <w:rPr>
          <w:rFonts w:ascii="Times New Roman" w:eastAsia="Times New Roman" w:hAnsi="Times New Roman" w:cs="Times New Roman"/>
          <w:bCs/>
          <w:sz w:val="24"/>
          <w:szCs w:val="24"/>
          <w:lang w:val="en-IN"/>
        </w:rPr>
        <w:t xml:space="preserve"> the yoga pose name by the user. Then it uses OpenCV </w:t>
      </w:r>
      <w:r w:rsidR="003B6A4D">
        <w:rPr>
          <w:rFonts w:ascii="Times New Roman" w:eastAsia="Times New Roman" w:hAnsi="Times New Roman" w:cs="Times New Roman"/>
          <w:bCs/>
          <w:sz w:val="24"/>
          <w:szCs w:val="24"/>
          <w:lang w:val="en-IN"/>
        </w:rPr>
        <w:t>to</w:t>
      </w:r>
      <w:r w:rsidRPr="001069B6">
        <w:rPr>
          <w:rFonts w:ascii="Times New Roman" w:eastAsia="Times New Roman" w:hAnsi="Times New Roman" w:cs="Times New Roman"/>
          <w:bCs/>
          <w:sz w:val="24"/>
          <w:szCs w:val="24"/>
          <w:lang w:val="en-IN"/>
        </w:rPr>
        <w:t xml:space="preserve"> record the live camera feed.</w:t>
      </w:r>
      <w:r w:rsidR="00FE2D38" w:rsidRPr="001069B6">
        <w:rPr>
          <w:rFonts w:ascii="Times New Roman" w:eastAsia="Times New Roman" w:hAnsi="Times New Roman" w:cs="Times New Roman"/>
          <w:bCs/>
          <w:sz w:val="24"/>
          <w:szCs w:val="24"/>
          <w:lang w:val="en-IN"/>
        </w:rPr>
        <w:t xml:space="preserve"> </w:t>
      </w:r>
      <w:r w:rsidRPr="001069B6">
        <w:rPr>
          <w:rFonts w:ascii="Times New Roman" w:eastAsia="Times New Roman" w:hAnsi="Times New Roman" w:cs="Times New Roman"/>
          <w:bCs/>
          <w:sz w:val="24"/>
          <w:szCs w:val="24"/>
          <w:lang w:val="en-IN"/>
        </w:rPr>
        <w:t xml:space="preserve">It uses the </w:t>
      </w:r>
      <w:proofErr w:type="spellStart"/>
      <w:r w:rsidRPr="001069B6">
        <w:rPr>
          <w:rFonts w:ascii="Times New Roman" w:eastAsia="Times New Roman" w:hAnsi="Times New Roman" w:cs="Times New Roman"/>
          <w:bCs/>
          <w:sz w:val="24"/>
          <w:szCs w:val="24"/>
          <w:lang w:val="en-IN"/>
        </w:rPr>
        <w:t>MediaPipe</w:t>
      </w:r>
      <w:proofErr w:type="spellEnd"/>
      <w:r w:rsidRPr="001069B6">
        <w:rPr>
          <w:rFonts w:ascii="Times New Roman" w:eastAsia="Times New Roman" w:hAnsi="Times New Roman" w:cs="Times New Roman"/>
          <w:bCs/>
          <w:sz w:val="24"/>
          <w:szCs w:val="24"/>
          <w:lang w:val="en-IN"/>
        </w:rPr>
        <w:t xml:space="preserve"> </w:t>
      </w:r>
      <w:proofErr w:type="spellStart"/>
      <w:r w:rsidRPr="001069B6">
        <w:rPr>
          <w:rFonts w:ascii="Times New Roman" w:eastAsia="Times New Roman" w:hAnsi="Times New Roman" w:cs="Times New Roman"/>
          <w:bCs/>
          <w:sz w:val="24"/>
          <w:szCs w:val="24"/>
          <w:lang w:val="en-IN"/>
        </w:rPr>
        <w:t>Holistics</w:t>
      </w:r>
      <w:proofErr w:type="spellEnd"/>
      <w:r w:rsidRPr="001069B6">
        <w:rPr>
          <w:rFonts w:ascii="Times New Roman" w:eastAsia="Times New Roman" w:hAnsi="Times New Roman" w:cs="Times New Roman"/>
          <w:bCs/>
          <w:sz w:val="24"/>
          <w:szCs w:val="24"/>
          <w:lang w:val="en-IN"/>
        </w:rPr>
        <w:t xml:space="preserve"> model</w:t>
      </w:r>
      <w:r w:rsidR="00FE2D38" w:rsidRPr="001069B6">
        <w:rPr>
          <w:rFonts w:ascii="Times New Roman" w:eastAsia="Times New Roman" w:hAnsi="Times New Roman" w:cs="Times New Roman"/>
          <w:bCs/>
          <w:sz w:val="24"/>
          <w:szCs w:val="24"/>
          <w:lang w:val="en-IN"/>
        </w:rPr>
        <w:t xml:space="preserve"> </w:t>
      </w:r>
      <w:r w:rsidRPr="001069B6">
        <w:rPr>
          <w:rFonts w:ascii="Times New Roman" w:eastAsia="Times New Roman" w:hAnsi="Times New Roman" w:cs="Times New Roman"/>
          <w:bCs/>
          <w:sz w:val="24"/>
          <w:szCs w:val="24"/>
          <w:lang w:val="en-IN"/>
        </w:rPr>
        <w:t>to capture body landmarks which are then modified according to the coordinates.csv file in a list which is later appended to it.</w:t>
      </w:r>
    </w:p>
    <w:p w14:paraId="0E15CEC8" w14:textId="7CBDAF2C" w:rsidR="00FE2D38" w:rsidRPr="001069B6" w:rsidRDefault="00FE2D38" w:rsidP="00CE6354">
      <w:pPr>
        <w:spacing w:line="360" w:lineRule="auto"/>
        <w:jc w:val="both"/>
        <w:rPr>
          <w:rFonts w:ascii="Times New Roman" w:eastAsia="Times New Roman" w:hAnsi="Times New Roman" w:cs="Times New Roman"/>
          <w:bCs/>
          <w:sz w:val="24"/>
          <w:szCs w:val="24"/>
          <w:lang w:val="en-IN"/>
        </w:rPr>
      </w:pPr>
      <w:r w:rsidRPr="001069B6">
        <w:rPr>
          <w:rFonts w:ascii="Times New Roman" w:eastAsia="Times New Roman" w:hAnsi="Times New Roman" w:cs="Times New Roman"/>
          <w:bCs/>
          <w:sz w:val="24"/>
          <w:szCs w:val="24"/>
          <w:lang w:val="en-IN"/>
        </w:rPr>
        <w:lastRenderedPageBreak/>
        <w:t>The camera is automatically closed after 10 seconds timer.</w:t>
      </w:r>
    </w:p>
    <w:p w14:paraId="2013AC87" w14:textId="0EDC6DEB" w:rsidR="00473E59" w:rsidRDefault="00473E59" w:rsidP="00CE6354">
      <w:pPr>
        <w:spacing w:line="360" w:lineRule="auto"/>
        <w:rPr>
          <w:rFonts w:ascii="Times New Roman" w:eastAsia="Times New Roman" w:hAnsi="Times New Roman" w:cs="Times New Roman"/>
          <w:b/>
          <w:sz w:val="28"/>
          <w:szCs w:val="28"/>
        </w:rPr>
      </w:pPr>
      <w:r>
        <w:rPr>
          <w:noProof/>
        </w:rPr>
        <w:drawing>
          <wp:inline distT="0" distB="0" distL="0" distR="0" wp14:anchorId="133D7903" wp14:editId="19019B02">
            <wp:extent cx="5504815" cy="3218815"/>
            <wp:effectExtent l="0" t="0" r="635" b="635"/>
            <wp:docPr id="1409914842"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14842" name="Picture 2" descr="A diagram of a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4815" cy="3218815"/>
                    </a:xfrm>
                    <a:prstGeom prst="rect">
                      <a:avLst/>
                    </a:prstGeom>
                    <a:noFill/>
                    <a:ln>
                      <a:noFill/>
                    </a:ln>
                  </pic:spPr>
                </pic:pic>
              </a:graphicData>
            </a:graphic>
          </wp:inline>
        </w:drawing>
      </w:r>
    </w:p>
    <w:p w14:paraId="1DD5B6B9" w14:textId="36353D0F" w:rsidR="00D8240A" w:rsidRPr="001069B6" w:rsidRDefault="00473E59" w:rsidP="00CE6354">
      <w:pPr>
        <w:spacing w:line="360" w:lineRule="auto"/>
        <w:jc w:val="center"/>
        <w:rPr>
          <w:rFonts w:ascii="Times New Roman" w:eastAsia="Times New Roman" w:hAnsi="Times New Roman" w:cs="Times New Roman"/>
          <w:b/>
          <w:sz w:val="20"/>
          <w:szCs w:val="20"/>
        </w:rPr>
      </w:pPr>
      <w:r w:rsidRPr="001069B6">
        <w:rPr>
          <w:rFonts w:ascii="Times New Roman" w:eastAsia="Times New Roman" w:hAnsi="Times New Roman" w:cs="Times New Roman"/>
          <w:b/>
          <w:sz w:val="20"/>
          <w:szCs w:val="20"/>
        </w:rPr>
        <w:t xml:space="preserve">Fig </w:t>
      </w:r>
      <w:r w:rsidR="001069B6" w:rsidRPr="001069B6">
        <w:rPr>
          <w:rFonts w:ascii="Times New Roman" w:eastAsia="Times New Roman" w:hAnsi="Times New Roman" w:cs="Times New Roman"/>
          <w:b/>
          <w:sz w:val="20"/>
          <w:szCs w:val="20"/>
        </w:rPr>
        <w:t>3.2.2.1</w:t>
      </w:r>
      <w:r w:rsidRPr="001069B6">
        <w:rPr>
          <w:rFonts w:ascii="Times New Roman" w:eastAsia="Times New Roman" w:hAnsi="Times New Roman" w:cs="Times New Roman"/>
          <w:b/>
          <w:sz w:val="20"/>
          <w:szCs w:val="20"/>
        </w:rPr>
        <w:t xml:space="preserve"> showing flow-chart of </w:t>
      </w:r>
      <w:proofErr w:type="gramStart"/>
      <w:r w:rsidRPr="001069B6">
        <w:rPr>
          <w:rFonts w:ascii="Times New Roman" w:eastAsia="Times New Roman" w:hAnsi="Times New Roman" w:cs="Times New Roman"/>
          <w:b/>
          <w:sz w:val="20"/>
          <w:szCs w:val="20"/>
        </w:rPr>
        <w:t>add.py</w:t>
      </w:r>
      <w:proofErr w:type="gramEnd"/>
    </w:p>
    <w:p w14:paraId="1EE7906D" w14:textId="77777777" w:rsidR="00040695" w:rsidRDefault="00040695" w:rsidP="00CE6354">
      <w:pPr>
        <w:spacing w:line="360" w:lineRule="auto"/>
        <w:rPr>
          <w:rFonts w:ascii="Times New Roman" w:eastAsia="Times New Roman" w:hAnsi="Times New Roman" w:cs="Times New Roman"/>
          <w:b/>
          <w:sz w:val="28"/>
          <w:szCs w:val="28"/>
        </w:rPr>
      </w:pPr>
    </w:p>
    <w:p w14:paraId="6E3FD1FE" w14:textId="46A357DD" w:rsidR="00040695" w:rsidRPr="001069B6" w:rsidRDefault="00040695" w:rsidP="00CE6354">
      <w:pPr>
        <w:spacing w:line="360" w:lineRule="auto"/>
        <w:rPr>
          <w:rFonts w:ascii="Times New Roman" w:eastAsia="Times New Roman" w:hAnsi="Times New Roman" w:cs="Times New Roman"/>
          <w:b/>
          <w:sz w:val="24"/>
          <w:szCs w:val="24"/>
        </w:rPr>
      </w:pPr>
      <w:r w:rsidRPr="001069B6">
        <w:rPr>
          <w:rFonts w:ascii="Times New Roman" w:eastAsia="Times New Roman" w:hAnsi="Times New Roman" w:cs="Times New Roman"/>
          <w:b/>
          <w:sz w:val="24"/>
          <w:szCs w:val="24"/>
        </w:rPr>
        <w:t xml:space="preserve">3.2.3 Outlier Detection </w:t>
      </w:r>
      <w:r w:rsidR="001069B6" w:rsidRPr="001069B6">
        <w:rPr>
          <w:rFonts w:ascii="Times New Roman" w:eastAsia="Times New Roman" w:hAnsi="Times New Roman" w:cs="Times New Roman"/>
          <w:b/>
          <w:sz w:val="24"/>
          <w:szCs w:val="24"/>
        </w:rPr>
        <w:t>and</w:t>
      </w:r>
      <w:r w:rsidRPr="001069B6">
        <w:rPr>
          <w:rFonts w:ascii="Times New Roman" w:eastAsia="Times New Roman" w:hAnsi="Times New Roman" w:cs="Times New Roman"/>
          <w:b/>
          <w:sz w:val="24"/>
          <w:szCs w:val="24"/>
        </w:rPr>
        <w:t xml:space="preserve"> Cleaning:</w:t>
      </w:r>
    </w:p>
    <w:p w14:paraId="4B22AADE" w14:textId="6297D992" w:rsidR="00040695" w:rsidRPr="001069B6" w:rsidRDefault="00040695" w:rsidP="00CE6354">
      <w:pPr>
        <w:spacing w:line="360" w:lineRule="auto"/>
        <w:jc w:val="both"/>
        <w:rPr>
          <w:rFonts w:ascii="Times New Roman" w:eastAsia="Times New Roman" w:hAnsi="Times New Roman" w:cs="Times New Roman"/>
          <w:bCs/>
          <w:sz w:val="24"/>
          <w:szCs w:val="24"/>
        </w:rPr>
      </w:pPr>
      <w:r w:rsidRPr="001069B6">
        <w:rPr>
          <w:rFonts w:ascii="Times New Roman" w:eastAsia="Times New Roman" w:hAnsi="Times New Roman" w:cs="Times New Roman"/>
          <w:bCs/>
          <w:sz w:val="24"/>
          <w:szCs w:val="24"/>
        </w:rPr>
        <w:t xml:space="preserve">This coordinates.csv is </w:t>
      </w:r>
      <w:r w:rsidRPr="001069B6">
        <w:rPr>
          <w:rFonts w:ascii="Times New Roman" w:eastAsia="Times New Roman" w:hAnsi="Times New Roman" w:cs="Times New Roman"/>
          <w:bCs/>
          <w:sz w:val="24"/>
          <w:szCs w:val="24"/>
          <w:lang w:val="en-IN"/>
        </w:rPr>
        <w:t xml:space="preserve">not required to be checked for any outliers because if any landmarks are not visible then </w:t>
      </w:r>
      <w:r w:rsidR="003B6A4D">
        <w:rPr>
          <w:rFonts w:ascii="Times New Roman" w:eastAsia="Times New Roman" w:hAnsi="Times New Roman" w:cs="Times New Roman"/>
          <w:bCs/>
          <w:sz w:val="24"/>
          <w:szCs w:val="24"/>
          <w:lang w:val="en-IN"/>
        </w:rPr>
        <w:t>their</w:t>
      </w:r>
      <w:r w:rsidRPr="001069B6">
        <w:rPr>
          <w:rFonts w:ascii="Times New Roman" w:eastAsia="Times New Roman" w:hAnsi="Times New Roman" w:cs="Times New Roman"/>
          <w:bCs/>
          <w:sz w:val="24"/>
          <w:szCs w:val="24"/>
          <w:lang w:val="en-IN"/>
        </w:rPr>
        <w:t xml:space="preserve"> visibility will become zero and it is perfectly normal. In terms of data cleaning</w:t>
      </w:r>
      <w:r w:rsidR="003B6A4D">
        <w:rPr>
          <w:rFonts w:ascii="Times New Roman" w:eastAsia="Times New Roman" w:hAnsi="Times New Roman" w:cs="Times New Roman"/>
          <w:bCs/>
          <w:sz w:val="24"/>
          <w:szCs w:val="24"/>
          <w:lang w:val="en-IN"/>
        </w:rPr>
        <w:t>,</w:t>
      </w:r>
      <w:r w:rsidRPr="001069B6">
        <w:rPr>
          <w:rFonts w:ascii="Times New Roman" w:eastAsia="Times New Roman" w:hAnsi="Times New Roman" w:cs="Times New Roman"/>
          <w:bCs/>
          <w:sz w:val="24"/>
          <w:szCs w:val="24"/>
          <w:lang w:val="en-IN"/>
        </w:rPr>
        <w:t xml:space="preserve"> there is no requirement as data is almost at </w:t>
      </w:r>
      <w:r w:rsidR="003B6A4D">
        <w:rPr>
          <w:rFonts w:ascii="Times New Roman" w:eastAsia="Times New Roman" w:hAnsi="Times New Roman" w:cs="Times New Roman"/>
          <w:bCs/>
          <w:sz w:val="24"/>
          <w:szCs w:val="24"/>
          <w:lang w:val="en-IN"/>
        </w:rPr>
        <w:t xml:space="preserve">the </w:t>
      </w:r>
      <w:r w:rsidRPr="001069B6">
        <w:rPr>
          <w:rFonts w:ascii="Times New Roman" w:eastAsia="Times New Roman" w:hAnsi="Times New Roman" w:cs="Times New Roman"/>
          <w:bCs/>
          <w:sz w:val="24"/>
          <w:szCs w:val="24"/>
          <w:lang w:val="en-IN"/>
        </w:rPr>
        <w:t>same distribution inside the data frame.</w:t>
      </w:r>
    </w:p>
    <w:p w14:paraId="2ACFA390" w14:textId="77777777" w:rsidR="00D8240A" w:rsidRDefault="00D8240A" w:rsidP="00CE6354">
      <w:pPr>
        <w:spacing w:line="360" w:lineRule="auto"/>
        <w:jc w:val="center"/>
        <w:rPr>
          <w:rFonts w:ascii="Times New Roman" w:eastAsia="Times New Roman" w:hAnsi="Times New Roman" w:cs="Times New Roman"/>
          <w:b/>
          <w:sz w:val="28"/>
          <w:szCs w:val="28"/>
        </w:rPr>
      </w:pPr>
    </w:p>
    <w:p w14:paraId="7AC2824E" w14:textId="7EEF6ADE" w:rsidR="00D8240A" w:rsidRDefault="00040695" w:rsidP="00CE635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Data Splitting and Model Training </w:t>
      </w:r>
      <w:r w:rsidR="00250606">
        <w:rPr>
          <w:rFonts w:ascii="Times New Roman" w:eastAsia="Times New Roman" w:hAnsi="Times New Roman" w:cs="Times New Roman"/>
          <w:b/>
          <w:sz w:val="28"/>
          <w:szCs w:val="28"/>
        </w:rPr>
        <w:t>and</w:t>
      </w:r>
      <w:r>
        <w:rPr>
          <w:rFonts w:ascii="Times New Roman" w:eastAsia="Times New Roman" w:hAnsi="Times New Roman" w:cs="Times New Roman"/>
          <w:b/>
          <w:sz w:val="28"/>
          <w:szCs w:val="28"/>
        </w:rPr>
        <w:t xml:space="preserve"> Testing</w:t>
      </w:r>
    </w:p>
    <w:p w14:paraId="0438D62C" w14:textId="412ED450" w:rsidR="00040695" w:rsidRPr="00270F12" w:rsidRDefault="000F2FC7" w:rsidP="00CE6354">
      <w:pPr>
        <w:spacing w:line="360" w:lineRule="auto"/>
        <w:jc w:val="both"/>
        <w:rPr>
          <w:rFonts w:ascii="Times New Roman" w:eastAsia="Times New Roman" w:hAnsi="Times New Roman" w:cs="Times New Roman"/>
          <w:bCs/>
          <w:sz w:val="24"/>
          <w:szCs w:val="24"/>
        </w:rPr>
      </w:pPr>
      <w:r w:rsidRPr="00270F12">
        <w:rPr>
          <w:rFonts w:ascii="Times New Roman" w:eastAsia="Times New Roman" w:hAnsi="Times New Roman" w:cs="Times New Roman"/>
          <w:bCs/>
          <w:sz w:val="24"/>
          <w:szCs w:val="24"/>
        </w:rPr>
        <w:t>After running trainEvaluateAndSave.py</w:t>
      </w:r>
      <w:r w:rsidR="00040695" w:rsidRPr="00270F12">
        <w:rPr>
          <w:rFonts w:ascii="Times New Roman" w:eastAsia="Times New Roman" w:hAnsi="Times New Roman" w:cs="Times New Roman"/>
          <w:bCs/>
          <w:sz w:val="24"/>
          <w:szCs w:val="24"/>
          <w:lang w:val="en-IN"/>
        </w:rPr>
        <w:t xml:space="preserve"> we have our data</w:t>
      </w:r>
      <w:r w:rsidRPr="00270F12">
        <w:rPr>
          <w:rFonts w:ascii="Times New Roman" w:eastAsia="Times New Roman" w:hAnsi="Times New Roman" w:cs="Times New Roman"/>
          <w:bCs/>
          <w:sz w:val="24"/>
          <w:szCs w:val="24"/>
          <w:lang w:val="en-IN"/>
        </w:rPr>
        <w:t xml:space="preserve"> coordinates.py which</w:t>
      </w:r>
      <w:r w:rsidR="00040695" w:rsidRPr="00270F12">
        <w:rPr>
          <w:rFonts w:ascii="Times New Roman" w:eastAsia="Times New Roman" w:hAnsi="Times New Roman" w:cs="Times New Roman"/>
          <w:bCs/>
          <w:sz w:val="24"/>
          <w:szCs w:val="24"/>
          <w:lang w:val="en-IN"/>
        </w:rPr>
        <w:t xml:space="preserve"> we are going to split our data into training </w:t>
      </w:r>
      <w:r w:rsidR="00250606" w:rsidRPr="00270F12">
        <w:rPr>
          <w:rFonts w:ascii="Times New Roman" w:eastAsia="Times New Roman" w:hAnsi="Times New Roman" w:cs="Times New Roman"/>
          <w:bCs/>
          <w:sz w:val="24"/>
          <w:szCs w:val="24"/>
          <w:lang w:val="en-IN"/>
        </w:rPr>
        <w:t>data (</w:t>
      </w:r>
      <w:r w:rsidR="00DB6147" w:rsidRPr="00270F12">
        <w:rPr>
          <w:rFonts w:ascii="Times New Roman" w:eastAsia="Times New Roman" w:hAnsi="Times New Roman" w:cs="Times New Roman"/>
          <w:bCs/>
          <w:sz w:val="24"/>
          <w:szCs w:val="24"/>
          <w:lang w:val="en-IN"/>
        </w:rPr>
        <w:t>70%)</w:t>
      </w:r>
      <w:r w:rsidR="00040695" w:rsidRPr="00270F12">
        <w:rPr>
          <w:rFonts w:ascii="Times New Roman" w:eastAsia="Times New Roman" w:hAnsi="Times New Roman" w:cs="Times New Roman"/>
          <w:bCs/>
          <w:sz w:val="24"/>
          <w:szCs w:val="24"/>
          <w:lang w:val="en-IN"/>
        </w:rPr>
        <w:t xml:space="preserve"> as well as testing </w:t>
      </w:r>
      <w:proofErr w:type="gramStart"/>
      <w:r w:rsidR="00040695" w:rsidRPr="00270F12">
        <w:rPr>
          <w:rFonts w:ascii="Times New Roman" w:eastAsia="Times New Roman" w:hAnsi="Times New Roman" w:cs="Times New Roman"/>
          <w:bCs/>
          <w:sz w:val="24"/>
          <w:szCs w:val="24"/>
          <w:lang w:val="en-IN"/>
        </w:rPr>
        <w:t>data</w:t>
      </w:r>
      <w:r w:rsidR="00DB6147" w:rsidRPr="00270F12">
        <w:rPr>
          <w:rFonts w:ascii="Times New Roman" w:eastAsia="Times New Roman" w:hAnsi="Times New Roman" w:cs="Times New Roman"/>
          <w:bCs/>
          <w:sz w:val="24"/>
          <w:szCs w:val="24"/>
          <w:lang w:val="en-IN"/>
        </w:rPr>
        <w:t>(</w:t>
      </w:r>
      <w:proofErr w:type="gramEnd"/>
      <w:r w:rsidR="00DB6147" w:rsidRPr="00270F12">
        <w:rPr>
          <w:rFonts w:ascii="Times New Roman" w:eastAsia="Times New Roman" w:hAnsi="Times New Roman" w:cs="Times New Roman"/>
          <w:bCs/>
          <w:sz w:val="24"/>
          <w:szCs w:val="24"/>
          <w:lang w:val="en-IN"/>
        </w:rPr>
        <w:t>30%)</w:t>
      </w:r>
      <w:r w:rsidR="00040695" w:rsidRPr="00270F12">
        <w:rPr>
          <w:rFonts w:ascii="Times New Roman" w:eastAsia="Times New Roman" w:hAnsi="Times New Roman" w:cs="Times New Roman"/>
          <w:bCs/>
          <w:sz w:val="24"/>
          <w:szCs w:val="24"/>
          <w:lang w:val="en-IN"/>
        </w:rPr>
        <w:t xml:space="preserve"> using scikit learn train test split and after that</w:t>
      </w:r>
      <w:r w:rsidRPr="00270F12">
        <w:rPr>
          <w:rFonts w:ascii="Times New Roman" w:eastAsia="Times New Roman" w:hAnsi="Times New Roman" w:cs="Times New Roman"/>
          <w:bCs/>
          <w:sz w:val="24"/>
          <w:szCs w:val="24"/>
          <w:lang w:val="en-IN"/>
        </w:rPr>
        <w:t>,</w:t>
      </w:r>
      <w:r w:rsidR="00040695" w:rsidRPr="00270F12">
        <w:rPr>
          <w:rFonts w:ascii="Times New Roman" w:eastAsia="Times New Roman" w:hAnsi="Times New Roman" w:cs="Times New Roman"/>
          <w:bCs/>
          <w:sz w:val="24"/>
          <w:szCs w:val="24"/>
          <w:lang w:val="en-IN"/>
        </w:rPr>
        <w:t xml:space="preserve"> we will save our training data as well as testing data inside train.csv and test.csv. Now we will create different functions </w:t>
      </w:r>
      <w:r w:rsidRPr="00270F12">
        <w:rPr>
          <w:rFonts w:ascii="Times New Roman" w:eastAsia="Times New Roman" w:hAnsi="Times New Roman" w:cs="Times New Roman"/>
          <w:bCs/>
          <w:sz w:val="24"/>
          <w:szCs w:val="24"/>
          <w:lang w:val="en-IN"/>
        </w:rPr>
        <w:t>to</w:t>
      </w:r>
      <w:r w:rsidR="00040695" w:rsidRPr="00270F12">
        <w:rPr>
          <w:rFonts w:ascii="Times New Roman" w:eastAsia="Times New Roman" w:hAnsi="Times New Roman" w:cs="Times New Roman"/>
          <w:bCs/>
          <w:sz w:val="24"/>
          <w:szCs w:val="24"/>
          <w:lang w:val="en-IN"/>
        </w:rPr>
        <w:t xml:space="preserve"> perform different tasks. We will create a pipeline where we are first going to use </w:t>
      </w:r>
      <w:proofErr w:type="spellStart"/>
      <w:r w:rsidR="00040695" w:rsidRPr="00270F12">
        <w:rPr>
          <w:rFonts w:ascii="Times New Roman" w:eastAsia="Times New Roman" w:hAnsi="Times New Roman" w:cs="Times New Roman"/>
          <w:bCs/>
          <w:sz w:val="24"/>
          <w:szCs w:val="24"/>
          <w:lang w:val="en-IN"/>
        </w:rPr>
        <w:t>Standard</w:t>
      </w:r>
      <w:r w:rsidRPr="00270F12">
        <w:rPr>
          <w:rFonts w:ascii="Times New Roman" w:eastAsia="Times New Roman" w:hAnsi="Times New Roman" w:cs="Times New Roman"/>
          <w:bCs/>
          <w:sz w:val="24"/>
          <w:szCs w:val="24"/>
          <w:lang w:val="en-IN"/>
        </w:rPr>
        <w:t>S</w:t>
      </w:r>
      <w:r w:rsidR="00040695" w:rsidRPr="00270F12">
        <w:rPr>
          <w:rFonts w:ascii="Times New Roman" w:eastAsia="Times New Roman" w:hAnsi="Times New Roman" w:cs="Times New Roman"/>
          <w:bCs/>
          <w:sz w:val="24"/>
          <w:szCs w:val="24"/>
          <w:lang w:val="en-IN"/>
        </w:rPr>
        <w:t>caler</w:t>
      </w:r>
      <w:proofErr w:type="spellEnd"/>
      <w:r w:rsidR="00040695" w:rsidRPr="00270F12">
        <w:rPr>
          <w:rFonts w:ascii="Times New Roman" w:eastAsia="Times New Roman" w:hAnsi="Times New Roman" w:cs="Times New Roman"/>
          <w:bCs/>
          <w:sz w:val="24"/>
          <w:szCs w:val="24"/>
          <w:lang w:val="en-IN"/>
        </w:rPr>
        <w:t xml:space="preserve"> and then our other models which are </w:t>
      </w:r>
      <w:r w:rsidRPr="00270F12">
        <w:rPr>
          <w:rFonts w:ascii="Times New Roman" w:eastAsia="Times New Roman" w:hAnsi="Times New Roman" w:cs="Times New Roman"/>
          <w:bCs/>
          <w:sz w:val="24"/>
          <w:szCs w:val="24"/>
          <w:lang w:val="en-IN"/>
        </w:rPr>
        <w:t>L</w:t>
      </w:r>
      <w:r w:rsidR="00040695" w:rsidRPr="00270F12">
        <w:rPr>
          <w:rFonts w:ascii="Times New Roman" w:eastAsia="Times New Roman" w:hAnsi="Times New Roman" w:cs="Times New Roman"/>
          <w:bCs/>
          <w:sz w:val="24"/>
          <w:szCs w:val="24"/>
          <w:lang w:val="en-IN"/>
        </w:rPr>
        <w:t xml:space="preserve">ogistic </w:t>
      </w:r>
      <w:r w:rsidRPr="00270F12">
        <w:rPr>
          <w:rFonts w:ascii="Times New Roman" w:eastAsia="Times New Roman" w:hAnsi="Times New Roman" w:cs="Times New Roman"/>
          <w:bCs/>
          <w:sz w:val="24"/>
          <w:szCs w:val="24"/>
          <w:lang w:val="en-IN"/>
        </w:rPr>
        <w:t>R</w:t>
      </w:r>
      <w:r w:rsidR="00040695" w:rsidRPr="00270F12">
        <w:rPr>
          <w:rFonts w:ascii="Times New Roman" w:eastAsia="Times New Roman" w:hAnsi="Times New Roman" w:cs="Times New Roman"/>
          <w:bCs/>
          <w:sz w:val="24"/>
          <w:szCs w:val="24"/>
          <w:lang w:val="en-IN"/>
        </w:rPr>
        <w:t>egression</w:t>
      </w:r>
      <w:r w:rsidRPr="00270F12">
        <w:rPr>
          <w:rFonts w:ascii="Times New Roman" w:eastAsia="Times New Roman" w:hAnsi="Times New Roman" w:cs="Times New Roman"/>
          <w:bCs/>
          <w:sz w:val="24"/>
          <w:szCs w:val="24"/>
          <w:lang w:val="en-IN"/>
        </w:rPr>
        <w:t xml:space="preserve"> Classifier</w:t>
      </w:r>
      <w:r w:rsidR="00040695" w:rsidRPr="00270F12">
        <w:rPr>
          <w:rFonts w:ascii="Times New Roman" w:eastAsia="Times New Roman" w:hAnsi="Times New Roman" w:cs="Times New Roman"/>
          <w:bCs/>
          <w:sz w:val="24"/>
          <w:szCs w:val="24"/>
          <w:lang w:val="en-IN"/>
        </w:rPr>
        <w:t xml:space="preserve">, </w:t>
      </w:r>
      <w:r w:rsidRPr="00270F12">
        <w:rPr>
          <w:rFonts w:ascii="Times New Roman" w:eastAsia="Times New Roman" w:hAnsi="Times New Roman" w:cs="Times New Roman"/>
          <w:bCs/>
          <w:sz w:val="24"/>
          <w:szCs w:val="24"/>
          <w:lang w:val="en-IN"/>
        </w:rPr>
        <w:t>R</w:t>
      </w:r>
      <w:r w:rsidR="00040695" w:rsidRPr="00270F12">
        <w:rPr>
          <w:rFonts w:ascii="Times New Roman" w:eastAsia="Times New Roman" w:hAnsi="Times New Roman" w:cs="Times New Roman"/>
          <w:bCs/>
          <w:sz w:val="24"/>
          <w:szCs w:val="24"/>
          <w:lang w:val="en-IN"/>
        </w:rPr>
        <w:t xml:space="preserve">andom </w:t>
      </w:r>
      <w:r w:rsidRPr="00270F12">
        <w:rPr>
          <w:rFonts w:ascii="Times New Roman" w:eastAsia="Times New Roman" w:hAnsi="Times New Roman" w:cs="Times New Roman"/>
          <w:bCs/>
          <w:sz w:val="24"/>
          <w:szCs w:val="24"/>
          <w:lang w:val="en-IN"/>
        </w:rPr>
        <w:t>F</w:t>
      </w:r>
      <w:r w:rsidR="00040695" w:rsidRPr="00270F12">
        <w:rPr>
          <w:rFonts w:ascii="Times New Roman" w:eastAsia="Times New Roman" w:hAnsi="Times New Roman" w:cs="Times New Roman"/>
          <w:bCs/>
          <w:sz w:val="24"/>
          <w:szCs w:val="24"/>
          <w:lang w:val="en-IN"/>
        </w:rPr>
        <w:t xml:space="preserve">orest </w:t>
      </w:r>
      <w:r w:rsidRPr="00270F12">
        <w:rPr>
          <w:rFonts w:ascii="Times New Roman" w:eastAsia="Times New Roman" w:hAnsi="Times New Roman" w:cs="Times New Roman"/>
          <w:bCs/>
          <w:sz w:val="24"/>
          <w:szCs w:val="24"/>
          <w:lang w:val="en-IN"/>
        </w:rPr>
        <w:t>C</w:t>
      </w:r>
      <w:r w:rsidR="00040695" w:rsidRPr="00270F12">
        <w:rPr>
          <w:rFonts w:ascii="Times New Roman" w:eastAsia="Times New Roman" w:hAnsi="Times New Roman" w:cs="Times New Roman"/>
          <w:bCs/>
          <w:sz w:val="24"/>
          <w:szCs w:val="24"/>
          <w:lang w:val="en-IN"/>
        </w:rPr>
        <w:t xml:space="preserve">lassifier, </w:t>
      </w:r>
      <w:r w:rsidRPr="00270F12">
        <w:rPr>
          <w:rFonts w:ascii="Times New Roman" w:eastAsia="Times New Roman" w:hAnsi="Times New Roman" w:cs="Times New Roman"/>
          <w:bCs/>
          <w:sz w:val="24"/>
          <w:szCs w:val="24"/>
          <w:lang w:val="en-IN"/>
        </w:rPr>
        <w:t>and G</w:t>
      </w:r>
      <w:r w:rsidR="00040695" w:rsidRPr="00270F12">
        <w:rPr>
          <w:rFonts w:ascii="Times New Roman" w:eastAsia="Times New Roman" w:hAnsi="Times New Roman" w:cs="Times New Roman"/>
          <w:bCs/>
          <w:sz w:val="24"/>
          <w:szCs w:val="24"/>
          <w:lang w:val="en-IN"/>
        </w:rPr>
        <w:t xml:space="preserve">radient </w:t>
      </w:r>
      <w:r w:rsidRPr="00270F12">
        <w:rPr>
          <w:rFonts w:ascii="Times New Roman" w:eastAsia="Times New Roman" w:hAnsi="Times New Roman" w:cs="Times New Roman"/>
          <w:bCs/>
          <w:sz w:val="24"/>
          <w:szCs w:val="24"/>
          <w:lang w:val="en-IN"/>
        </w:rPr>
        <w:t>B</w:t>
      </w:r>
      <w:r w:rsidR="00040695" w:rsidRPr="00270F12">
        <w:rPr>
          <w:rFonts w:ascii="Times New Roman" w:eastAsia="Times New Roman" w:hAnsi="Times New Roman" w:cs="Times New Roman"/>
          <w:bCs/>
          <w:sz w:val="24"/>
          <w:szCs w:val="24"/>
          <w:lang w:val="en-IN"/>
        </w:rPr>
        <w:t xml:space="preserve">oosting </w:t>
      </w:r>
      <w:r w:rsidRPr="00270F12">
        <w:rPr>
          <w:rFonts w:ascii="Times New Roman" w:eastAsia="Times New Roman" w:hAnsi="Times New Roman" w:cs="Times New Roman"/>
          <w:bCs/>
          <w:sz w:val="24"/>
          <w:szCs w:val="24"/>
          <w:lang w:val="en-IN"/>
        </w:rPr>
        <w:t>C</w:t>
      </w:r>
      <w:r w:rsidR="00040695" w:rsidRPr="00270F12">
        <w:rPr>
          <w:rFonts w:ascii="Times New Roman" w:eastAsia="Times New Roman" w:hAnsi="Times New Roman" w:cs="Times New Roman"/>
          <w:bCs/>
          <w:sz w:val="24"/>
          <w:szCs w:val="24"/>
          <w:lang w:val="en-IN"/>
        </w:rPr>
        <w:t>lassifier.</w:t>
      </w:r>
    </w:p>
    <w:p w14:paraId="130DF6FB" w14:textId="26772F80" w:rsidR="00D8240A" w:rsidRDefault="002E0222" w:rsidP="00CE6354">
      <w:pPr>
        <w:spacing w:line="360" w:lineRule="auto"/>
        <w:rPr>
          <w:rFonts w:ascii="Times New Roman" w:eastAsia="Times New Roman" w:hAnsi="Times New Roman" w:cs="Times New Roman"/>
          <w:b/>
          <w:sz w:val="28"/>
          <w:szCs w:val="28"/>
        </w:rPr>
      </w:pPr>
      <w:r w:rsidRPr="002E0222">
        <w:rPr>
          <w:rFonts w:ascii="Times New Roman" w:eastAsia="Times New Roman" w:hAnsi="Times New Roman" w:cs="Times New Roman"/>
          <w:b/>
          <w:noProof/>
          <w:sz w:val="28"/>
          <w:szCs w:val="28"/>
        </w:rPr>
        <w:lastRenderedPageBreak/>
        <w:drawing>
          <wp:inline distT="0" distB="0" distL="0" distR="0" wp14:anchorId="4565F7D3" wp14:editId="73E12793">
            <wp:extent cx="4999153" cy="1707028"/>
            <wp:effectExtent l="0" t="0" r="0" b="7620"/>
            <wp:docPr id="18550605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60569" name="Picture 1" descr="A screenshot of a computer code&#10;&#10;Description automatically generated"/>
                    <pic:cNvPicPr/>
                  </pic:nvPicPr>
                  <pic:blipFill>
                    <a:blip r:embed="rId17"/>
                    <a:stretch>
                      <a:fillRect/>
                    </a:stretch>
                  </pic:blipFill>
                  <pic:spPr>
                    <a:xfrm>
                      <a:off x="0" y="0"/>
                      <a:ext cx="4999153" cy="1707028"/>
                    </a:xfrm>
                    <a:prstGeom prst="rect">
                      <a:avLst/>
                    </a:prstGeom>
                  </pic:spPr>
                </pic:pic>
              </a:graphicData>
            </a:graphic>
          </wp:inline>
        </w:drawing>
      </w:r>
    </w:p>
    <w:p w14:paraId="23076506" w14:textId="6DECE1BA" w:rsidR="000F2FC7" w:rsidRDefault="002E0222" w:rsidP="00CE6354">
      <w:pPr>
        <w:spacing w:line="360" w:lineRule="auto"/>
        <w:jc w:val="center"/>
        <w:rPr>
          <w:rFonts w:ascii="Times New Roman" w:eastAsia="Times New Roman" w:hAnsi="Times New Roman" w:cs="Times New Roman"/>
          <w:b/>
          <w:sz w:val="20"/>
          <w:szCs w:val="20"/>
        </w:rPr>
      </w:pPr>
      <w:r w:rsidRPr="00270F12">
        <w:rPr>
          <w:rFonts w:ascii="Times New Roman" w:eastAsia="Times New Roman" w:hAnsi="Times New Roman" w:cs="Times New Roman"/>
          <w:b/>
          <w:sz w:val="20"/>
          <w:szCs w:val="20"/>
        </w:rPr>
        <w:t xml:space="preserve">Fig </w:t>
      </w:r>
      <w:r w:rsidR="00270F12">
        <w:rPr>
          <w:rFonts w:ascii="Times New Roman" w:eastAsia="Times New Roman" w:hAnsi="Times New Roman" w:cs="Times New Roman"/>
          <w:b/>
          <w:sz w:val="20"/>
          <w:szCs w:val="20"/>
        </w:rPr>
        <w:t>3.3.1</w:t>
      </w:r>
      <w:r w:rsidRPr="00270F12">
        <w:rPr>
          <w:rFonts w:ascii="Times New Roman" w:eastAsia="Times New Roman" w:hAnsi="Times New Roman" w:cs="Times New Roman"/>
          <w:b/>
          <w:sz w:val="20"/>
          <w:szCs w:val="20"/>
        </w:rPr>
        <w:t xml:space="preserve"> </w:t>
      </w:r>
      <w:r w:rsidR="000F2FC7" w:rsidRPr="00270F12">
        <w:rPr>
          <w:rFonts w:ascii="Times New Roman" w:eastAsia="Times New Roman" w:hAnsi="Times New Roman" w:cs="Times New Roman"/>
          <w:b/>
          <w:sz w:val="20"/>
          <w:szCs w:val="20"/>
        </w:rPr>
        <w:t>shows</w:t>
      </w:r>
      <w:r w:rsidRPr="00270F12">
        <w:rPr>
          <w:rFonts w:ascii="Times New Roman" w:eastAsia="Times New Roman" w:hAnsi="Times New Roman" w:cs="Times New Roman"/>
          <w:b/>
          <w:sz w:val="20"/>
          <w:szCs w:val="20"/>
        </w:rPr>
        <w:t xml:space="preserve"> pipeline steps</w:t>
      </w:r>
    </w:p>
    <w:p w14:paraId="1C42DD40" w14:textId="77777777" w:rsidR="00270F12" w:rsidRPr="00270F12" w:rsidRDefault="00270F12" w:rsidP="00CE6354">
      <w:pPr>
        <w:spacing w:line="360" w:lineRule="auto"/>
        <w:jc w:val="center"/>
        <w:rPr>
          <w:rFonts w:ascii="Times New Roman" w:eastAsia="Times New Roman" w:hAnsi="Times New Roman" w:cs="Times New Roman"/>
          <w:b/>
          <w:sz w:val="20"/>
          <w:szCs w:val="20"/>
        </w:rPr>
      </w:pPr>
    </w:p>
    <w:p w14:paraId="4013D2A6" w14:textId="3B8F4594" w:rsidR="002E0222" w:rsidRPr="00270F12" w:rsidRDefault="002E0222" w:rsidP="00CE6354">
      <w:pPr>
        <w:spacing w:line="360" w:lineRule="auto"/>
        <w:jc w:val="both"/>
        <w:rPr>
          <w:rFonts w:ascii="Times New Roman" w:eastAsia="Times New Roman" w:hAnsi="Times New Roman" w:cs="Times New Roman"/>
          <w:bCs/>
          <w:sz w:val="24"/>
          <w:szCs w:val="24"/>
          <w:lang w:val="en-IN"/>
        </w:rPr>
      </w:pPr>
      <w:r w:rsidRPr="00270F12">
        <w:rPr>
          <w:rFonts w:ascii="Times New Roman" w:eastAsia="Times New Roman" w:hAnsi="Times New Roman" w:cs="Times New Roman"/>
          <w:bCs/>
          <w:sz w:val="24"/>
          <w:szCs w:val="24"/>
          <w:lang w:val="en-IN"/>
        </w:rPr>
        <w:t xml:space="preserve">After we create the </w:t>
      </w:r>
      <w:r w:rsidR="00270F12" w:rsidRPr="00270F12">
        <w:rPr>
          <w:rFonts w:ascii="Times New Roman" w:eastAsia="Times New Roman" w:hAnsi="Times New Roman" w:cs="Times New Roman"/>
          <w:bCs/>
          <w:sz w:val="24"/>
          <w:szCs w:val="24"/>
          <w:lang w:val="en-IN"/>
        </w:rPr>
        <w:t>pipelining,</w:t>
      </w:r>
      <w:r w:rsidRPr="00270F12">
        <w:rPr>
          <w:rFonts w:ascii="Times New Roman" w:eastAsia="Times New Roman" w:hAnsi="Times New Roman" w:cs="Times New Roman"/>
          <w:bCs/>
          <w:sz w:val="24"/>
          <w:szCs w:val="24"/>
          <w:lang w:val="en-IN"/>
        </w:rPr>
        <w:t xml:space="preserve"> we will train our models one by </w:t>
      </w:r>
      <w:proofErr w:type="gramStart"/>
      <w:r w:rsidRPr="00270F12">
        <w:rPr>
          <w:rFonts w:ascii="Times New Roman" w:eastAsia="Times New Roman" w:hAnsi="Times New Roman" w:cs="Times New Roman"/>
          <w:bCs/>
          <w:sz w:val="24"/>
          <w:szCs w:val="24"/>
          <w:lang w:val="en-IN"/>
        </w:rPr>
        <w:t>one</w:t>
      </w:r>
      <w:proofErr w:type="gramEnd"/>
      <w:r w:rsidRPr="00270F12">
        <w:rPr>
          <w:rFonts w:ascii="Times New Roman" w:eastAsia="Times New Roman" w:hAnsi="Times New Roman" w:cs="Times New Roman"/>
          <w:bCs/>
          <w:sz w:val="24"/>
          <w:szCs w:val="24"/>
          <w:lang w:val="en-IN"/>
        </w:rPr>
        <w:t xml:space="preserve"> and we will save different accuracy </w:t>
      </w:r>
      <w:r w:rsidR="000F2FC7" w:rsidRPr="00270F12">
        <w:rPr>
          <w:rFonts w:ascii="Times New Roman" w:eastAsia="Times New Roman" w:hAnsi="Times New Roman" w:cs="Times New Roman"/>
          <w:bCs/>
          <w:sz w:val="24"/>
          <w:szCs w:val="24"/>
          <w:lang w:val="en-IN"/>
        </w:rPr>
        <w:t>matrices</w:t>
      </w:r>
      <w:r w:rsidRPr="00270F12">
        <w:rPr>
          <w:rFonts w:ascii="Times New Roman" w:eastAsia="Times New Roman" w:hAnsi="Times New Roman" w:cs="Times New Roman"/>
          <w:bCs/>
          <w:sz w:val="24"/>
          <w:szCs w:val="24"/>
          <w:lang w:val="en-IN"/>
        </w:rPr>
        <w:t xml:space="preserve">. After training our model we are going to evaluate it and then from the given 3 models we are going to select the best model which has </w:t>
      </w:r>
      <w:r w:rsidR="000F2FC7" w:rsidRPr="00270F12">
        <w:rPr>
          <w:rFonts w:ascii="Times New Roman" w:eastAsia="Times New Roman" w:hAnsi="Times New Roman" w:cs="Times New Roman"/>
          <w:bCs/>
          <w:sz w:val="24"/>
          <w:szCs w:val="24"/>
          <w:lang w:val="en-IN"/>
        </w:rPr>
        <w:t xml:space="preserve">the </w:t>
      </w:r>
      <w:r w:rsidRPr="00270F12">
        <w:rPr>
          <w:rFonts w:ascii="Times New Roman" w:eastAsia="Times New Roman" w:hAnsi="Times New Roman" w:cs="Times New Roman"/>
          <w:bCs/>
          <w:sz w:val="24"/>
          <w:szCs w:val="24"/>
          <w:lang w:val="en-IN"/>
        </w:rPr>
        <w:t xml:space="preserve">highest accuracy. We will save the selected model as </w:t>
      </w:r>
      <w:proofErr w:type="spellStart"/>
      <w:r w:rsidRPr="00270F12">
        <w:rPr>
          <w:rFonts w:ascii="Times New Roman" w:eastAsia="Times New Roman" w:hAnsi="Times New Roman" w:cs="Times New Roman"/>
          <w:bCs/>
          <w:sz w:val="24"/>
          <w:szCs w:val="24"/>
          <w:lang w:val="en-IN"/>
        </w:rPr>
        <w:t>best_model</w:t>
      </w:r>
      <w:r w:rsidR="00270F12" w:rsidRPr="00270F12">
        <w:rPr>
          <w:rFonts w:ascii="Times New Roman" w:eastAsia="Times New Roman" w:hAnsi="Times New Roman" w:cs="Times New Roman"/>
          <w:bCs/>
          <w:sz w:val="24"/>
          <w:szCs w:val="24"/>
          <w:lang w:val="en-IN"/>
        </w:rPr>
        <w:t>.</w:t>
      </w:r>
      <w:r w:rsidRPr="00270F12">
        <w:rPr>
          <w:rFonts w:ascii="Times New Roman" w:eastAsia="Times New Roman" w:hAnsi="Times New Roman" w:cs="Times New Roman"/>
          <w:bCs/>
          <w:sz w:val="24"/>
          <w:szCs w:val="24"/>
          <w:lang w:val="en-IN"/>
        </w:rPr>
        <w:t>pkl</w:t>
      </w:r>
      <w:proofErr w:type="spellEnd"/>
      <w:r w:rsidRPr="00270F12">
        <w:rPr>
          <w:rFonts w:ascii="Times New Roman" w:eastAsia="Times New Roman" w:hAnsi="Times New Roman" w:cs="Times New Roman"/>
          <w:bCs/>
          <w:sz w:val="24"/>
          <w:szCs w:val="24"/>
          <w:lang w:val="en-IN"/>
        </w:rPr>
        <w:t xml:space="preserve">. We have used </w:t>
      </w:r>
      <w:r w:rsidR="000F2FC7" w:rsidRPr="00270F12">
        <w:rPr>
          <w:rFonts w:ascii="Times New Roman" w:eastAsia="Times New Roman" w:hAnsi="Times New Roman" w:cs="Times New Roman"/>
          <w:bCs/>
          <w:sz w:val="24"/>
          <w:szCs w:val="24"/>
          <w:lang w:val="en-IN"/>
        </w:rPr>
        <w:t xml:space="preserve">the </w:t>
      </w:r>
      <w:r w:rsidRPr="00270F12">
        <w:rPr>
          <w:rFonts w:ascii="Times New Roman" w:eastAsia="Times New Roman" w:hAnsi="Times New Roman" w:cs="Times New Roman"/>
          <w:bCs/>
          <w:sz w:val="24"/>
          <w:szCs w:val="24"/>
          <w:lang w:val="en-IN"/>
        </w:rPr>
        <w:t xml:space="preserve">pickle </w:t>
      </w:r>
      <w:r w:rsidR="000F2FC7" w:rsidRPr="00270F12">
        <w:rPr>
          <w:rFonts w:ascii="Times New Roman" w:eastAsia="Times New Roman" w:hAnsi="Times New Roman" w:cs="Times New Roman"/>
          <w:bCs/>
          <w:sz w:val="24"/>
          <w:szCs w:val="24"/>
          <w:lang w:val="en-IN"/>
        </w:rPr>
        <w:t xml:space="preserve">library </w:t>
      </w:r>
      <w:r w:rsidRPr="00270F12">
        <w:rPr>
          <w:rFonts w:ascii="Times New Roman" w:eastAsia="Times New Roman" w:hAnsi="Times New Roman" w:cs="Times New Roman"/>
          <w:bCs/>
          <w:sz w:val="24"/>
          <w:szCs w:val="24"/>
          <w:lang w:val="en-IN"/>
        </w:rPr>
        <w:t xml:space="preserve">because it has good compatibility with </w:t>
      </w:r>
      <w:r w:rsidR="000F2FC7" w:rsidRPr="00270F12">
        <w:rPr>
          <w:rFonts w:ascii="Times New Roman" w:eastAsia="Times New Roman" w:hAnsi="Times New Roman" w:cs="Times New Roman"/>
          <w:bCs/>
          <w:sz w:val="24"/>
          <w:szCs w:val="24"/>
          <w:lang w:val="en-IN"/>
        </w:rPr>
        <w:t>front-end</w:t>
      </w:r>
      <w:r w:rsidRPr="00270F12">
        <w:rPr>
          <w:rFonts w:ascii="Times New Roman" w:eastAsia="Times New Roman" w:hAnsi="Times New Roman" w:cs="Times New Roman"/>
          <w:bCs/>
          <w:sz w:val="24"/>
          <w:szCs w:val="24"/>
          <w:lang w:val="en-IN"/>
        </w:rPr>
        <w:t xml:space="preserve"> web development.</w:t>
      </w:r>
    </w:p>
    <w:p w14:paraId="4932E0C2" w14:textId="77777777" w:rsidR="00CE6354" w:rsidRDefault="000F2FC7" w:rsidP="00CE6354">
      <w:pPr>
        <w:spacing w:line="360" w:lineRule="auto"/>
        <w:jc w:val="both"/>
        <w:rPr>
          <w:rFonts w:ascii="Times New Roman" w:eastAsia="Times New Roman" w:hAnsi="Times New Roman" w:cs="Times New Roman"/>
          <w:bCs/>
          <w:sz w:val="24"/>
          <w:szCs w:val="24"/>
          <w:lang w:val="en-IN"/>
        </w:rPr>
      </w:pPr>
      <w:r w:rsidRPr="00270F12">
        <w:rPr>
          <w:rFonts w:ascii="Times New Roman" w:eastAsia="Times New Roman" w:hAnsi="Times New Roman" w:cs="Times New Roman"/>
          <w:bCs/>
          <w:sz w:val="24"/>
          <w:szCs w:val="24"/>
          <w:lang w:val="en-IN"/>
        </w:rPr>
        <w:t xml:space="preserve">After getting the best model we will print its pipeline and the name of the classifier which is being used in the </w:t>
      </w:r>
      <w:proofErr w:type="spellStart"/>
      <w:r w:rsidRPr="00270F12">
        <w:rPr>
          <w:rFonts w:ascii="Times New Roman" w:eastAsia="Times New Roman" w:hAnsi="Times New Roman" w:cs="Times New Roman"/>
          <w:bCs/>
          <w:sz w:val="24"/>
          <w:szCs w:val="24"/>
          <w:lang w:val="en-IN"/>
        </w:rPr>
        <w:t>best_model.pkl</w:t>
      </w:r>
      <w:proofErr w:type="spellEnd"/>
    </w:p>
    <w:p w14:paraId="5AF56DDD" w14:textId="77777777" w:rsidR="00CE6354" w:rsidRDefault="00CE6354" w:rsidP="00CE6354">
      <w:pPr>
        <w:spacing w:line="360" w:lineRule="auto"/>
        <w:jc w:val="both"/>
        <w:rPr>
          <w:rFonts w:ascii="Times New Roman" w:eastAsia="Times New Roman" w:hAnsi="Times New Roman" w:cs="Times New Roman"/>
          <w:bCs/>
          <w:sz w:val="24"/>
          <w:szCs w:val="24"/>
          <w:lang w:val="en-IN"/>
        </w:rPr>
      </w:pPr>
    </w:p>
    <w:p w14:paraId="6E62CE72" w14:textId="7E62D59C" w:rsidR="00CE048E" w:rsidRDefault="00CE048E" w:rsidP="00CE6354">
      <w:pPr>
        <w:spacing w:line="360" w:lineRule="auto"/>
        <w:jc w:val="both"/>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 xml:space="preserve">Performance Matrices used for </w:t>
      </w:r>
      <w:r w:rsidR="001412BC">
        <w:rPr>
          <w:rFonts w:ascii="Times New Roman" w:eastAsia="Times New Roman" w:hAnsi="Times New Roman" w:cs="Times New Roman"/>
          <w:bCs/>
          <w:sz w:val="24"/>
          <w:szCs w:val="24"/>
          <w:lang w:val="en-IN"/>
        </w:rPr>
        <w:t xml:space="preserve">the evaluation of the performance of each </w:t>
      </w:r>
      <w:r>
        <w:rPr>
          <w:rFonts w:ascii="Times New Roman" w:eastAsia="Times New Roman" w:hAnsi="Times New Roman" w:cs="Times New Roman"/>
          <w:bCs/>
          <w:sz w:val="24"/>
          <w:szCs w:val="24"/>
          <w:lang w:val="en-IN"/>
        </w:rPr>
        <w:t xml:space="preserve">model </w:t>
      </w:r>
      <w:proofErr w:type="gramStart"/>
      <w:r>
        <w:rPr>
          <w:rFonts w:ascii="Times New Roman" w:eastAsia="Times New Roman" w:hAnsi="Times New Roman" w:cs="Times New Roman"/>
          <w:bCs/>
          <w:sz w:val="24"/>
          <w:szCs w:val="24"/>
          <w:lang w:val="en-IN"/>
        </w:rPr>
        <w:t>are :</w:t>
      </w:r>
      <w:proofErr w:type="gramEnd"/>
    </w:p>
    <w:p w14:paraId="2B656550" w14:textId="466405CC" w:rsidR="00CE048E" w:rsidRPr="00CE048E" w:rsidRDefault="001412BC" w:rsidP="00CE048E">
      <w:pPr>
        <w:spacing w:line="360" w:lineRule="auto"/>
        <w:jc w:val="both"/>
        <w:rPr>
          <w:rFonts w:ascii="Times New Roman" w:eastAsia="Times New Roman" w:hAnsi="Times New Roman" w:cs="Times New Roman"/>
          <w:bCs/>
          <w:sz w:val="24"/>
          <w:szCs w:val="24"/>
          <w:lang w:val="en-IN"/>
        </w:rPr>
      </w:pPr>
      <w:r w:rsidRPr="00CE048E">
        <w:rPr>
          <w:rFonts w:ascii="Times New Roman" w:eastAsia="Times New Roman" w:hAnsi="Times New Roman" w:cs="Times New Roman"/>
          <w:bCs/>
          <w:sz w:val="24"/>
          <w:szCs w:val="24"/>
          <w:lang w:val="en-IN"/>
        </w:rPr>
        <w:t>[</w:t>
      </w:r>
      <w:r w:rsidR="006D7675">
        <w:rPr>
          <w:rFonts w:ascii="Times New Roman" w:eastAsia="Times New Roman" w:hAnsi="Times New Roman" w:cs="Times New Roman"/>
          <w:bCs/>
          <w:sz w:val="24"/>
          <w:szCs w:val="24"/>
          <w:lang w:val="en-IN"/>
        </w:rPr>
        <w:t>7</w:t>
      </w:r>
      <w:r w:rsidRPr="00CE048E">
        <w:rPr>
          <w:rFonts w:ascii="Times New Roman" w:eastAsia="Times New Roman" w:hAnsi="Times New Roman" w:cs="Times New Roman"/>
          <w:bCs/>
          <w:sz w:val="24"/>
          <w:szCs w:val="24"/>
          <w:lang w:val="en-IN"/>
        </w:rPr>
        <w:t xml:space="preserve">] </w:t>
      </w:r>
      <w:r w:rsidR="00CE048E" w:rsidRPr="00CE048E">
        <w:rPr>
          <w:rFonts w:ascii="Times New Roman" w:eastAsia="Times New Roman" w:hAnsi="Times New Roman" w:cs="Times New Roman"/>
          <w:bCs/>
          <w:sz w:val="24"/>
          <w:szCs w:val="24"/>
          <w:lang w:val="en-IN"/>
        </w:rPr>
        <w:t>Accuracy: (TP + TN) / (TP + TN + FP + FN)</w:t>
      </w:r>
      <w:r>
        <w:rPr>
          <w:rFonts w:ascii="Times New Roman" w:eastAsia="Times New Roman" w:hAnsi="Times New Roman" w:cs="Times New Roman"/>
          <w:bCs/>
          <w:sz w:val="24"/>
          <w:szCs w:val="24"/>
          <w:lang w:val="en-IN"/>
        </w:rPr>
        <w:t xml:space="preserve"> </w:t>
      </w:r>
      <w:r w:rsidRPr="001412BC">
        <w:rPr>
          <w:rFonts w:ascii="Times New Roman" w:eastAsia="Times New Roman" w:hAnsi="Times New Roman" w:cs="Times New Roman"/>
          <w:bCs/>
          <w:sz w:val="24"/>
          <w:szCs w:val="24"/>
          <w:lang w:val="en-IN"/>
        </w:rPr>
        <w:t>………. (3.</w:t>
      </w:r>
      <w:r>
        <w:rPr>
          <w:rFonts w:ascii="Times New Roman" w:eastAsia="Times New Roman" w:hAnsi="Times New Roman" w:cs="Times New Roman"/>
          <w:bCs/>
          <w:sz w:val="24"/>
          <w:szCs w:val="24"/>
          <w:lang w:val="en-IN"/>
        </w:rPr>
        <w:t>3</w:t>
      </w:r>
      <w:r w:rsidRPr="001412BC">
        <w:rPr>
          <w:rFonts w:ascii="Times New Roman" w:eastAsia="Times New Roman" w:hAnsi="Times New Roman" w:cs="Times New Roman"/>
          <w:bCs/>
          <w:sz w:val="24"/>
          <w:szCs w:val="24"/>
          <w:lang w:val="en-IN"/>
        </w:rPr>
        <w:t>)</w:t>
      </w:r>
    </w:p>
    <w:p w14:paraId="6BEC6D0A" w14:textId="418DF969" w:rsidR="00CE048E" w:rsidRPr="00CE048E" w:rsidRDefault="001412BC" w:rsidP="00CE048E">
      <w:pPr>
        <w:spacing w:line="360" w:lineRule="auto"/>
        <w:jc w:val="both"/>
        <w:rPr>
          <w:rFonts w:ascii="Times New Roman" w:eastAsia="Times New Roman" w:hAnsi="Times New Roman" w:cs="Times New Roman"/>
          <w:bCs/>
          <w:sz w:val="24"/>
          <w:szCs w:val="24"/>
          <w:lang w:val="en-IN"/>
        </w:rPr>
      </w:pPr>
      <w:r w:rsidRPr="00CE048E">
        <w:rPr>
          <w:rFonts w:ascii="Times New Roman" w:eastAsia="Times New Roman" w:hAnsi="Times New Roman" w:cs="Times New Roman"/>
          <w:bCs/>
          <w:sz w:val="24"/>
          <w:szCs w:val="24"/>
          <w:lang w:val="en-IN"/>
        </w:rPr>
        <w:t>[</w:t>
      </w:r>
      <w:r w:rsidR="006D7675">
        <w:rPr>
          <w:rFonts w:ascii="Times New Roman" w:eastAsia="Times New Roman" w:hAnsi="Times New Roman" w:cs="Times New Roman"/>
          <w:bCs/>
          <w:sz w:val="24"/>
          <w:szCs w:val="24"/>
          <w:lang w:val="en-IN"/>
        </w:rPr>
        <w:t>8</w:t>
      </w:r>
      <w:r w:rsidRPr="00CE048E">
        <w:rPr>
          <w:rFonts w:ascii="Times New Roman" w:eastAsia="Times New Roman" w:hAnsi="Times New Roman" w:cs="Times New Roman"/>
          <w:bCs/>
          <w:sz w:val="24"/>
          <w:szCs w:val="24"/>
          <w:lang w:val="en-IN"/>
        </w:rPr>
        <w:t xml:space="preserve">] </w:t>
      </w:r>
      <w:r w:rsidR="00CE048E" w:rsidRPr="00CE048E">
        <w:rPr>
          <w:rFonts w:ascii="Times New Roman" w:eastAsia="Times New Roman" w:hAnsi="Times New Roman" w:cs="Times New Roman"/>
          <w:bCs/>
          <w:sz w:val="24"/>
          <w:szCs w:val="24"/>
          <w:lang w:val="en-IN"/>
        </w:rPr>
        <w:t>Precision: TP / (TP + FP)</w:t>
      </w:r>
      <w:r>
        <w:rPr>
          <w:rFonts w:ascii="Times New Roman" w:eastAsia="Times New Roman" w:hAnsi="Times New Roman" w:cs="Times New Roman"/>
          <w:bCs/>
          <w:sz w:val="24"/>
          <w:szCs w:val="24"/>
          <w:lang w:val="en-IN"/>
        </w:rPr>
        <w:t xml:space="preserve"> </w:t>
      </w:r>
      <w:r w:rsidRPr="001412BC">
        <w:rPr>
          <w:rFonts w:ascii="Times New Roman" w:eastAsia="Times New Roman" w:hAnsi="Times New Roman" w:cs="Times New Roman"/>
          <w:bCs/>
          <w:sz w:val="24"/>
          <w:szCs w:val="24"/>
          <w:lang w:val="en-IN"/>
        </w:rPr>
        <w:t>………. (3.</w:t>
      </w:r>
      <w:r>
        <w:rPr>
          <w:rFonts w:ascii="Times New Roman" w:eastAsia="Times New Roman" w:hAnsi="Times New Roman" w:cs="Times New Roman"/>
          <w:bCs/>
          <w:sz w:val="24"/>
          <w:szCs w:val="24"/>
          <w:lang w:val="en-IN"/>
        </w:rPr>
        <w:t>3</w:t>
      </w:r>
      <w:r w:rsidRPr="001412BC">
        <w:rPr>
          <w:rFonts w:ascii="Times New Roman" w:eastAsia="Times New Roman" w:hAnsi="Times New Roman" w:cs="Times New Roman"/>
          <w:bCs/>
          <w:sz w:val="24"/>
          <w:szCs w:val="24"/>
          <w:lang w:val="en-IN"/>
        </w:rPr>
        <w:t>)</w:t>
      </w:r>
    </w:p>
    <w:p w14:paraId="681FF8F3" w14:textId="4011F8F9" w:rsidR="00CE048E" w:rsidRPr="00CE048E" w:rsidRDefault="001412BC" w:rsidP="00CE048E">
      <w:pPr>
        <w:spacing w:line="360" w:lineRule="auto"/>
        <w:jc w:val="both"/>
        <w:rPr>
          <w:rFonts w:ascii="Times New Roman" w:eastAsia="Times New Roman" w:hAnsi="Times New Roman" w:cs="Times New Roman"/>
          <w:bCs/>
          <w:sz w:val="24"/>
          <w:szCs w:val="24"/>
          <w:lang w:val="en-IN"/>
        </w:rPr>
      </w:pPr>
      <w:r w:rsidRPr="00CE048E">
        <w:rPr>
          <w:rFonts w:ascii="Times New Roman" w:eastAsia="Times New Roman" w:hAnsi="Times New Roman" w:cs="Times New Roman"/>
          <w:bCs/>
          <w:sz w:val="24"/>
          <w:szCs w:val="24"/>
          <w:lang w:val="en-IN"/>
        </w:rPr>
        <w:t>[</w:t>
      </w:r>
      <w:r w:rsidR="006D7675">
        <w:rPr>
          <w:rFonts w:ascii="Times New Roman" w:eastAsia="Times New Roman" w:hAnsi="Times New Roman" w:cs="Times New Roman"/>
          <w:bCs/>
          <w:sz w:val="24"/>
          <w:szCs w:val="24"/>
          <w:lang w:val="en-IN"/>
        </w:rPr>
        <w:t>9</w:t>
      </w:r>
      <w:r w:rsidRPr="00CE048E">
        <w:rPr>
          <w:rFonts w:ascii="Times New Roman" w:eastAsia="Times New Roman" w:hAnsi="Times New Roman" w:cs="Times New Roman"/>
          <w:bCs/>
          <w:sz w:val="24"/>
          <w:szCs w:val="24"/>
          <w:lang w:val="en-IN"/>
        </w:rPr>
        <w:t xml:space="preserve">] </w:t>
      </w:r>
      <w:r w:rsidR="00CE048E" w:rsidRPr="00CE048E">
        <w:rPr>
          <w:rFonts w:ascii="Times New Roman" w:eastAsia="Times New Roman" w:hAnsi="Times New Roman" w:cs="Times New Roman"/>
          <w:bCs/>
          <w:sz w:val="24"/>
          <w:szCs w:val="24"/>
          <w:lang w:val="en-IN"/>
        </w:rPr>
        <w:t>Recall: TP / (TP + FN)</w:t>
      </w:r>
      <w:r>
        <w:rPr>
          <w:rFonts w:ascii="Times New Roman" w:eastAsia="Times New Roman" w:hAnsi="Times New Roman" w:cs="Times New Roman"/>
          <w:bCs/>
          <w:sz w:val="24"/>
          <w:szCs w:val="24"/>
          <w:lang w:val="en-IN"/>
        </w:rPr>
        <w:t xml:space="preserve"> </w:t>
      </w:r>
      <w:r w:rsidRPr="001412BC">
        <w:rPr>
          <w:rFonts w:ascii="Times New Roman" w:eastAsia="Times New Roman" w:hAnsi="Times New Roman" w:cs="Times New Roman"/>
          <w:bCs/>
          <w:sz w:val="24"/>
          <w:szCs w:val="24"/>
          <w:lang w:val="en-IN"/>
        </w:rPr>
        <w:t>………. (3.</w:t>
      </w:r>
      <w:r>
        <w:rPr>
          <w:rFonts w:ascii="Times New Roman" w:eastAsia="Times New Roman" w:hAnsi="Times New Roman" w:cs="Times New Roman"/>
          <w:bCs/>
          <w:sz w:val="24"/>
          <w:szCs w:val="24"/>
          <w:lang w:val="en-IN"/>
        </w:rPr>
        <w:t>3</w:t>
      </w:r>
      <w:r w:rsidRPr="001412BC">
        <w:rPr>
          <w:rFonts w:ascii="Times New Roman" w:eastAsia="Times New Roman" w:hAnsi="Times New Roman" w:cs="Times New Roman"/>
          <w:bCs/>
          <w:sz w:val="24"/>
          <w:szCs w:val="24"/>
          <w:lang w:val="en-IN"/>
        </w:rPr>
        <w:t>)</w:t>
      </w:r>
    </w:p>
    <w:p w14:paraId="6AB9A0A7" w14:textId="08E96D79" w:rsidR="00CE6354" w:rsidRDefault="001412BC" w:rsidP="00CE048E">
      <w:pPr>
        <w:spacing w:line="360" w:lineRule="auto"/>
        <w:jc w:val="both"/>
        <w:rPr>
          <w:rFonts w:ascii="Times New Roman" w:eastAsia="Times New Roman" w:hAnsi="Times New Roman" w:cs="Times New Roman"/>
          <w:bCs/>
          <w:sz w:val="24"/>
          <w:szCs w:val="24"/>
          <w:lang w:val="en-IN"/>
        </w:rPr>
      </w:pPr>
      <w:r w:rsidRPr="00CE048E">
        <w:rPr>
          <w:rFonts w:ascii="Times New Roman" w:eastAsia="Times New Roman" w:hAnsi="Times New Roman" w:cs="Times New Roman"/>
          <w:bCs/>
          <w:sz w:val="24"/>
          <w:szCs w:val="24"/>
          <w:lang w:val="en-IN"/>
        </w:rPr>
        <w:t>[</w:t>
      </w:r>
      <w:r w:rsidR="006D7675">
        <w:rPr>
          <w:rFonts w:ascii="Times New Roman" w:eastAsia="Times New Roman" w:hAnsi="Times New Roman" w:cs="Times New Roman"/>
          <w:bCs/>
          <w:sz w:val="24"/>
          <w:szCs w:val="24"/>
          <w:lang w:val="en-IN"/>
        </w:rPr>
        <w:t>9</w:t>
      </w:r>
      <w:r w:rsidRPr="00CE048E">
        <w:rPr>
          <w:rFonts w:ascii="Times New Roman" w:eastAsia="Times New Roman" w:hAnsi="Times New Roman" w:cs="Times New Roman"/>
          <w:bCs/>
          <w:sz w:val="24"/>
          <w:szCs w:val="24"/>
          <w:lang w:val="en-IN"/>
        </w:rPr>
        <w:t xml:space="preserve">] </w:t>
      </w:r>
      <w:r w:rsidR="00CE048E" w:rsidRPr="00CE048E">
        <w:rPr>
          <w:rFonts w:ascii="Times New Roman" w:eastAsia="Times New Roman" w:hAnsi="Times New Roman" w:cs="Times New Roman"/>
          <w:bCs/>
          <w:sz w:val="24"/>
          <w:szCs w:val="24"/>
          <w:lang w:val="en-IN"/>
        </w:rPr>
        <w:t>F1 Score: 2 * (Precision * Recall) / (Precision + Recall)</w:t>
      </w:r>
      <w:r>
        <w:rPr>
          <w:rFonts w:ascii="Times New Roman" w:eastAsia="Times New Roman" w:hAnsi="Times New Roman" w:cs="Times New Roman"/>
          <w:bCs/>
          <w:sz w:val="24"/>
          <w:szCs w:val="24"/>
          <w:lang w:val="en-IN"/>
        </w:rPr>
        <w:t xml:space="preserve"> </w:t>
      </w:r>
      <w:r w:rsidRPr="001412BC">
        <w:rPr>
          <w:rFonts w:ascii="Times New Roman" w:eastAsia="Times New Roman" w:hAnsi="Times New Roman" w:cs="Times New Roman"/>
          <w:bCs/>
          <w:sz w:val="24"/>
          <w:szCs w:val="24"/>
          <w:lang w:val="en-IN"/>
        </w:rPr>
        <w:t>………. (3.</w:t>
      </w:r>
      <w:r>
        <w:rPr>
          <w:rFonts w:ascii="Times New Roman" w:eastAsia="Times New Roman" w:hAnsi="Times New Roman" w:cs="Times New Roman"/>
          <w:bCs/>
          <w:sz w:val="24"/>
          <w:szCs w:val="24"/>
          <w:lang w:val="en-IN"/>
        </w:rPr>
        <w:t>3</w:t>
      </w:r>
      <w:r w:rsidRPr="001412BC">
        <w:rPr>
          <w:rFonts w:ascii="Times New Roman" w:eastAsia="Times New Roman" w:hAnsi="Times New Roman" w:cs="Times New Roman"/>
          <w:bCs/>
          <w:sz w:val="24"/>
          <w:szCs w:val="24"/>
          <w:lang w:val="en-IN"/>
        </w:rPr>
        <w:t>)</w:t>
      </w:r>
    </w:p>
    <w:p w14:paraId="505731FF" w14:textId="77777777" w:rsidR="00CE6354" w:rsidRDefault="00CE6354" w:rsidP="00CE6354">
      <w:pPr>
        <w:spacing w:line="360" w:lineRule="auto"/>
        <w:jc w:val="both"/>
        <w:rPr>
          <w:rFonts w:ascii="Times New Roman" w:eastAsia="Times New Roman" w:hAnsi="Times New Roman" w:cs="Times New Roman"/>
          <w:bCs/>
          <w:sz w:val="24"/>
          <w:szCs w:val="24"/>
          <w:lang w:val="en-IN"/>
        </w:rPr>
      </w:pPr>
    </w:p>
    <w:p w14:paraId="1768B80F" w14:textId="06CE8F82" w:rsidR="00CE6354" w:rsidRDefault="001412BC" w:rsidP="00CE6354">
      <w:pPr>
        <w:spacing w:line="360" w:lineRule="auto"/>
        <w:jc w:val="both"/>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As our Dataset is not, unbalanced, we will currently use Accuracy for model selection.</w:t>
      </w:r>
    </w:p>
    <w:p w14:paraId="431AC2D5" w14:textId="42792B7B" w:rsidR="001412BC" w:rsidRDefault="001412BC" w:rsidP="00CE6354">
      <w:pPr>
        <w:spacing w:line="360" w:lineRule="auto"/>
        <w:jc w:val="both"/>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If the dataset becomes unbalanced in the future, we can use the F1 score.</w:t>
      </w:r>
    </w:p>
    <w:p w14:paraId="17BE00A1" w14:textId="77777777" w:rsidR="00CE6354" w:rsidRDefault="00CE6354" w:rsidP="00CE6354">
      <w:pPr>
        <w:spacing w:line="360" w:lineRule="auto"/>
        <w:jc w:val="both"/>
        <w:rPr>
          <w:rFonts w:ascii="Times New Roman" w:eastAsia="Times New Roman" w:hAnsi="Times New Roman" w:cs="Times New Roman"/>
          <w:bCs/>
          <w:sz w:val="24"/>
          <w:szCs w:val="24"/>
          <w:lang w:val="en-IN"/>
        </w:rPr>
      </w:pPr>
    </w:p>
    <w:p w14:paraId="6141E910" w14:textId="77777777" w:rsidR="001412BC" w:rsidRDefault="001412BC" w:rsidP="00CE6354">
      <w:pPr>
        <w:spacing w:line="360" w:lineRule="auto"/>
        <w:jc w:val="both"/>
        <w:rPr>
          <w:rFonts w:ascii="Times New Roman" w:eastAsia="Times New Roman" w:hAnsi="Times New Roman" w:cs="Times New Roman"/>
          <w:bCs/>
          <w:sz w:val="24"/>
          <w:szCs w:val="24"/>
          <w:lang w:val="en-IN"/>
        </w:rPr>
      </w:pPr>
    </w:p>
    <w:p w14:paraId="0FC04CFD" w14:textId="77777777" w:rsidR="001412BC" w:rsidRDefault="001412BC" w:rsidP="00CE6354">
      <w:pPr>
        <w:spacing w:line="360" w:lineRule="auto"/>
        <w:jc w:val="both"/>
        <w:rPr>
          <w:rFonts w:ascii="Times New Roman" w:eastAsia="Times New Roman" w:hAnsi="Times New Roman" w:cs="Times New Roman"/>
          <w:bCs/>
          <w:sz w:val="24"/>
          <w:szCs w:val="24"/>
          <w:lang w:val="en-IN"/>
        </w:rPr>
      </w:pPr>
    </w:p>
    <w:p w14:paraId="597FB77D" w14:textId="77777777" w:rsidR="00CE6354" w:rsidRDefault="00CE6354" w:rsidP="00CE6354">
      <w:pPr>
        <w:spacing w:line="360" w:lineRule="auto"/>
        <w:jc w:val="both"/>
        <w:rPr>
          <w:rFonts w:ascii="Times New Roman" w:eastAsia="Times New Roman" w:hAnsi="Times New Roman" w:cs="Times New Roman"/>
          <w:bCs/>
          <w:sz w:val="24"/>
          <w:szCs w:val="24"/>
          <w:lang w:val="en-IN"/>
        </w:rPr>
      </w:pPr>
    </w:p>
    <w:p w14:paraId="3D853F21" w14:textId="77777777" w:rsidR="00CE6354" w:rsidRDefault="00CE6354" w:rsidP="00CE6354">
      <w:pPr>
        <w:spacing w:line="360" w:lineRule="auto"/>
        <w:jc w:val="both"/>
        <w:rPr>
          <w:rFonts w:ascii="Times New Roman" w:eastAsia="Times New Roman" w:hAnsi="Times New Roman" w:cs="Times New Roman"/>
          <w:bCs/>
          <w:sz w:val="24"/>
          <w:szCs w:val="24"/>
          <w:lang w:val="en-IN"/>
        </w:rPr>
      </w:pPr>
    </w:p>
    <w:p w14:paraId="43BB831E" w14:textId="77777777" w:rsidR="00CE6354" w:rsidRDefault="00CE6354" w:rsidP="00CE6354">
      <w:pPr>
        <w:spacing w:line="360" w:lineRule="auto"/>
        <w:jc w:val="both"/>
        <w:rPr>
          <w:rFonts w:ascii="Times New Roman" w:eastAsia="Times New Roman" w:hAnsi="Times New Roman" w:cs="Times New Roman"/>
          <w:bCs/>
          <w:sz w:val="24"/>
          <w:szCs w:val="24"/>
          <w:lang w:val="en-IN"/>
        </w:rPr>
      </w:pPr>
    </w:p>
    <w:p w14:paraId="5EB074BE" w14:textId="77777777" w:rsidR="00CE6354" w:rsidRDefault="00CE6354" w:rsidP="00CE6354">
      <w:pPr>
        <w:spacing w:line="360" w:lineRule="auto"/>
        <w:jc w:val="both"/>
        <w:rPr>
          <w:rFonts w:ascii="Times New Roman" w:eastAsia="Times New Roman" w:hAnsi="Times New Roman" w:cs="Times New Roman"/>
          <w:bCs/>
          <w:sz w:val="24"/>
          <w:szCs w:val="24"/>
          <w:lang w:val="en-IN"/>
        </w:rPr>
      </w:pPr>
    </w:p>
    <w:p w14:paraId="4A5FD659" w14:textId="77777777" w:rsidR="00CE6354" w:rsidRDefault="00CE6354" w:rsidP="00CE6354">
      <w:pPr>
        <w:spacing w:line="360" w:lineRule="auto"/>
        <w:jc w:val="both"/>
        <w:rPr>
          <w:rFonts w:ascii="Times New Roman" w:eastAsia="Times New Roman" w:hAnsi="Times New Roman" w:cs="Times New Roman"/>
          <w:bCs/>
          <w:sz w:val="24"/>
          <w:szCs w:val="24"/>
          <w:lang w:val="en-IN"/>
        </w:rPr>
      </w:pPr>
    </w:p>
    <w:p w14:paraId="25C8ED1C" w14:textId="77777777" w:rsidR="00CE6354" w:rsidRDefault="00CE6354" w:rsidP="00CE6354">
      <w:pPr>
        <w:spacing w:line="360" w:lineRule="auto"/>
        <w:jc w:val="both"/>
        <w:rPr>
          <w:rFonts w:ascii="Times New Roman" w:eastAsia="Times New Roman" w:hAnsi="Times New Roman" w:cs="Times New Roman"/>
          <w:bCs/>
          <w:sz w:val="24"/>
          <w:szCs w:val="24"/>
          <w:lang w:val="en-IN"/>
        </w:rPr>
      </w:pPr>
    </w:p>
    <w:p w14:paraId="47EDAD5F" w14:textId="77777777" w:rsidR="00CE6354" w:rsidRDefault="00CE6354" w:rsidP="00CE6354">
      <w:pPr>
        <w:spacing w:line="360" w:lineRule="auto"/>
        <w:jc w:val="both"/>
        <w:rPr>
          <w:rFonts w:ascii="Times New Roman" w:eastAsia="Times New Roman" w:hAnsi="Times New Roman" w:cs="Times New Roman"/>
          <w:bCs/>
          <w:sz w:val="24"/>
          <w:szCs w:val="24"/>
          <w:lang w:val="en-IN"/>
        </w:rPr>
      </w:pPr>
    </w:p>
    <w:p w14:paraId="7F939577" w14:textId="77777777" w:rsidR="00CE6354" w:rsidRDefault="00CE6354" w:rsidP="00CE6354">
      <w:pPr>
        <w:spacing w:line="360" w:lineRule="auto"/>
        <w:jc w:val="both"/>
        <w:rPr>
          <w:rFonts w:ascii="Times New Roman" w:eastAsia="Times New Roman" w:hAnsi="Times New Roman" w:cs="Times New Roman"/>
          <w:bCs/>
          <w:sz w:val="24"/>
          <w:szCs w:val="24"/>
          <w:lang w:val="en-IN"/>
        </w:rPr>
      </w:pPr>
    </w:p>
    <w:p w14:paraId="71C39215" w14:textId="77777777" w:rsidR="00CE6354" w:rsidRDefault="00CE6354" w:rsidP="00CE6354">
      <w:pPr>
        <w:spacing w:line="360" w:lineRule="auto"/>
        <w:jc w:val="both"/>
        <w:rPr>
          <w:rFonts w:ascii="Times New Roman" w:eastAsia="Times New Roman" w:hAnsi="Times New Roman" w:cs="Times New Roman"/>
          <w:bCs/>
          <w:sz w:val="24"/>
          <w:szCs w:val="24"/>
          <w:lang w:val="en-IN"/>
        </w:rPr>
      </w:pPr>
    </w:p>
    <w:p w14:paraId="74C0DF83" w14:textId="77777777" w:rsidR="00CE6354" w:rsidRDefault="00CE6354" w:rsidP="00CE6354">
      <w:pPr>
        <w:spacing w:line="360" w:lineRule="auto"/>
        <w:jc w:val="both"/>
        <w:rPr>
          <w:rFonts w:ascii="Times New Roman" w:eastAsia="Times New Roman" w:hAnsi="Times New Roman" w:cs="Times New Roman"/>
          <w:bCs/>
          <w:sz w:val="24"/>
          <w:szCs w:val="24"/>
          <w:lang w:val="en-IN"/>
        </w:rPr>
      </w:pPr>
    </w:p>
    <w:p w14:paraId="7E920F84" w14:textId="76C81454" w:rsidR="000F2FC7" w:rsidRPr="00270F12" w:rsidRDefault="000F2FC7" w:rsidP="00CE6354">
      <w:pPr>
        <w:spacing w:line="360" w:lineRule="auto"/>
        <w:jc w:val="both"/>
        <w:rPr>
          <w:rFonts w:ascii="Times New Roman" w:eastAsia="Times New Roman" w:hAnsi="Times New Roman" w:cs="Times New Roman"/>
          <w:bCs/>
          <w:sz w:val="24"/>
          <w:szCs w:val="24"/>
          <w:lang w:val="en-IN"/>
        </w:rPr>
      </w:pPr>
      <w:r w:rsidRPr="00270F12">
        <w:rPr>
          <w:rFonts w:ascii="Times New Roman" w:eastAsia="Times New Roman" w:hAnsi="Times New Roman" w:cs="Times New Roman"/>
          <w:bCs/>
          <w:sz w:val="24"/>
          <w:szCs w:val="24"/>
          <w:lang w:val="en-IN"/>
        </w:rPr>
        <w:t>.</w:t>
      </w:r>
    </w:p>
    <w:p w14:paraId="7EF5A3D8" w14:textId="5CE74794" w:rsidR="000F2FC7" w:rsidRDefault="000F2FC7" w:rsidP="00CE6354">
      <w:pPr>
        <w:spacing w:line="360" w:lineRule="auto"/>
        <w:rPr>
          <w:rFonts w:ascii="Times New Roman" w:eastAsia="Times New Roman" w:hAnsi="Times New Roman" w:cs="Times New Roman"/>
          <w:b/>
          <w:sz w:val="28"/>
          <w:szCs w:val="28"/>
        </w:rPr>
      </w:pPr>
      <w:r>
        <w:rPr>
          <w:noProof/>
        </w:rPr>
        <w:drawing>
          <wp:inline distT="0" distB="0" distL="0" distR="0" wp14:anchorId="12DC7D66" wp14:editId="6483F6F0">
            <wp:extent cx="5504815" cy="6779895"/>
            <wp:effectExtent l="0" t="0" r="635" b="1905"/>
            <wp:docPr id="1257073130" name="Picture 4"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73130" name="Picture 4" descr="A screenshot of a computer flow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4815" cy="6779895"/>
                    </a:xfrm>
                    <a:prstGeom prst="rect">
                      <a:avLst/>
                    </a:prstGeom>
                    <a:noFill/>
                    <a:ln>
                      <a:noFill/>
                    </a:ln>
                  </pic:spPr>
                </pic:pic>
              </a:graphicData>
            </a:graphic>
          </wp:inline>
        </w:drawing>
      </w:r>
    </w:p>
    <w:p w14:paraId="28881BB6" w14:textId="2D8126E0" w:rsidR="006C45A8" w:rsidRDefault="000F2FC7" w:rsidP="00CE6354">
      <w:pPr>
        <w:spacing w:line="360" w:lineRule="auto"/>
        <w:jc w:val="center"/>
        <w:rPr>
          <w:rFonts w:ascii="Times New Roman" w:eastAsia="Times New Roman" w:hAnsi="Times New Roman" w:cs="Times New Roman"/>
          <w:b/>
          <w:sz w:val="20"/>
          <w:szCs w:val="20"/>
        </w:rPr>
      </w:pPr>
      <w:r w:rsidRPr="00270F12">
        <w:rPr>
          <w:rFonts w:ascii="Times New Roman" w:eastAsia="Times New Roman" w:hAnsi="Times New Roman" w:cs="Times New Roman"/>
          <w:b/>
          <w:sz w:val="20"/>
          <w:szCs w:val="20"/>
        </w:rPr>
        <w:t xml:space="preserve">Fig </w:t>
      </w:r>
      <w:r w:rsidR="00270F12">
        <w:rPr>
          <w:rFonts w:ascii="Times New Roman" w:eastAsia="Times New Roman" w:hAnsi="Times New Roman" w:cs="Times New Roman"/>
          <w:b/>
          <w:sz w:val="20"/>
          <w:szCs w:val="20"/>
        </w:rPr>
        <w:t>3.3.2</w:t>
      </w:r>
      <w:r w:rsidRPr="00270F12">
        <w:rPr>
          <w:rFonts w:ascii="Times New Roman" w:eastAsia="Times New Roman" w:hAnsi="Times New Roman" w:cs="Times New Roman"/>
          <w:b/>
          <w:sz w:val="20"/>
          <w:szCs w:val="20"/>
        </w:rPr>
        <w:t xml:space="preserve"> shows the flowchart of </w:t>
      </w:r>
      <w:proofErr w:type="gramStart"/>
      <w:r w:rsidRPr="00270F12">
        <w:rPr>
          <w:rFonts w:ascii="Times New Roman" w:eastAsia="Times New Roman" w:hAnsi="Times New Roman" w:cs="Times New Roman"/>
          <w:b/>
          <w:sz w:val="20"/>
          <w:szCs w:val="20"/>
        </w:rPr>
        <w:t>trainEvaluateAndSave.py</w:t>
      </w:r>
      <w:proofErr w:type="gramEnd"/>
    </w:p>
    <w:p w14:paraId="4B0FB45D" w14:textId="77777777" w:rsidR="00270F12" w:rsidRDefault="00270F12" w:rsidP="00CE6354">
      <w:pPr>
        <w:spacing w:line="360" w:lineRule="auto"/>
        <w:jc w:val="center"/>
        <w:rPr>
          <w:rFonts w:ascii="Times New Roman" w:eastAsia="Times New Roman" w:hAnsi="Times New Roman" w:cs="Times New Roman"/>
          <w:b/>
          <w:sz w:val="20"/>
          <w:szCs w:val="20"/>
        </w:rPr>
      </w:pPr>
    </w:p>
    <w:p w14:paraId="42301650" w14:textId="77777777" w:rsidR="00270F12" w:rsidRDefault="00270F12" w:rsidP="00CE6354">
      <w:pPr>
        <w:spacing w:line="360" w:lineRule="auto"/>
        <w:jc w:val="center"/>
        <w:rPr>
          <w:rFonts w:ascii="Times New Roman" w:eastAsia="Times New Roman" w:hAnsi="Times New Roman" w:cs="Times New Roman"/>
          <w:b/>
          <w:sz w:val="20"/>
          <w:szCs w:val="20"/>
        </w:rPr>
      </w:pPr>
    </w:p>
    <w:p w14:paraId="04B93670" w14:textId="77777777" w:rsidR="00270F12" w:rsidRDefault="00270F12" w:rsidP="00CE6354">
      <w:pPr>
        <w:spacing w:line="360" w:lineRule="auto"/>
        <w:jc w:val="center"/>
        <w:rPr>
          <w:rFonts w:ascii="Times New Roman" w:eastAsia="Times New Roman" w:hAnsi="Times New Roman" w:cs="Times New Roman"/>
          <w:b/>
          <w:sz w:val="20"/>
          <w:szCs w:val="20"/>
        </w:rPr>
      </w:pPr>
    </w:p>
    <w:p w14:paraId="3AD9E4CD" w14:textId="77777777" w:rsidR="00CE6354" w:rsidRDefault="00CE6354" w:rsidP="001412BC">
      <w:pPr>
        <w:spacing w:line="360" w:lineRule="auto"/>
        <w:rPr>
          <w:rFonts w:ascii="Times New Roman" w:eastAsia="Times New Roman" w:hAnsi="Times New Roman" w:cs="Times New Roman"/>
          <w:b/>
          <w:sz w:val="20"/>
          <w:szCs w:val="20"/>
        </w:rPr>
      </w:pPr>
    </w:p>
    <w:p w14:paraId="1540110D" w14:textId="77777777" w:rsidR="00270F12" w:rsidRDefault="00270F12" w:rsidP="00CE6354">
      <w:pPr>
        <w:spacing w:line="360" w:lineRule="auto"/>
        <w:jc w:val="center"/>
        <w:rPr>
          <w:rFonts w:ascii="Times New Roman" w:eastAsia="Times New Roman" w:hAnsi="Times New Roman" w:cs="Times New Roman"/>
          <w:b/>
          <w:sz w:val="20"/>
          <w:szCs w:val="20"/>
        </w:rPr>
      </w:pPr>
    </w:p>
    <w:p w14:paraId="46C29EC0" w14:textId="77777777" w:rsidR="00270F12" w:rsidRPr="00270F12" w:rsidRDefault="00270F12" w:rsidP="00CE6354">
      <w:pPr>
        <w:spacing w:line="360" w:lineRule="auto"/>
        <w:jc w:val="center"/>
        <w:rPr>
          <w:rFonts w:ascii="Times New Roman" w:eastAsia="Times New Roman" w:hAnsi="Times New Roman" w:cs="Times New Roman"/>
          <w:b/>
          <w:sz w:val="20"/>
          <w:szCs w:val="20"/>
        </w:rPr>
      </w:pPr>
    </w:p>
    <w:p w14:paraId="23CA2C1A" w14:textId="49A822EA" w:rsidR="006C45A8" w:rsidRPr="00270F12" w:rsidRDefault="006C45A8" w:rsidP="00CE6354">
      <w:pPr>
        <w:spacing w:line="360" w:lineRule="auto"/>
        <w:rPr>
          <w:rFonts w:ascii="Times New Roman" w:eastAsia="Times New Roman" w:hAnsi="Times New Roman" w:cs="Times New Roman"/>
          <w:b/>
          <w:sz w:val="28"/>
          <w:szCs w:val="28"/>
        </w:rPr>
      </w:pPr>
      <w:r w:rsidRPr="00270F12">
        <w:rPr>
          <w:rFonts w:ascii="Times New Roman" w:eastAsia="Times New Roman" w:hAnsi="Times New Roman" w:cs="Times New Roman"/>
          <w:b/>
          <w:sz w:val="28"/>
          <w:szCs w:val="28"/>
        </w:rPr>
        <w:t xml:space="preserve">3.4 Front-end using </w:t>
      </w:r>
      <w:proofErr w:type="spellStart"/>
      <w:proofErr w:type="gramStart"/>
      <w:r w:rsidR="00270F12" w:rsidRPr="00270F12">
        <w:rPr>
          <w:rFonts w:ascii="Times New Roman" w:eastAsia="Times New Roman" w:hAnsi="Times New Roman" w:cs="Times New Roman"/>
          <w:b/>
          <w:sz w:val="28"/>
          <w:szCs w:val="28"/>
        </w:rPr>
        <w:t>Streamlit</w:t>
      </w:r>
      <w:proofErr w:type="spellEnd"/>
      <w:proofErr w:type="gramEnd"/>
      <w:r w:rsidRPr="00270F12">
        <w:rPr>
          <w:rFonts w:ascii="Times New Roman" w:eastAsia="Times New Roman" w:hAnsi="Times New Roman" w:cs="Times New Roman"/>
          <w:b/>
          <w:sz w:val="28"/>
          <w:szCs w:val="28"/>
        </w:rPr>
        <w:t xml:space="preserve"> </w:t>
      </w:r>
    </w:p>
    <w:p w14:paraId="57493B94" w14:textId="77777777" w:rsidR="006C45A8" w:rsidRDefault="006C45A8" w:rsidP="00CE6354">
      <w:pPr>
        <w:spacing w:line="360" w:lineRule="auto"/>
        <w:rPr>
          <w:rFonts w:ascii="Times New Roman" w:eastAsia="Times New Roman" w:hAnsi="Times New Roman" w:cs="Times New Roman"/>
          <w:b/>
          <w:sz w:val="32"/>
          <w:szCs w:val="32"/>
        </w:rPr>
      </w:pPr>
    </w:p>
    <w:p w14:paraId="4BE6DC96" w14:textId="77777777" w:rsidR="006C45A8" w:rsidRDefault="006C45A8" w:rsidP="00CE6354">
      <w:pPr>
        <w:spacing w:line="360" w:lineRule="auto"/>
        <w:rPr>
          <w:rFonts w:ascii="Times New Roman" w:eastAsia="Times New Roman" w:hAnsi="Times New Roman" w:cs="Times New Roman"/>
          <w:b/>
          <w:sz w:val="32"/>
          <w:szCs w:val="32"/>
        </w:rPr>
      </w:pPr>
      <w:r w:rsidRPr="006C45A8">
        <w:rPr>
          <w:rFonts w:ascii="Times New Roman" w:eastAsia="Times New Roman" w:hAnsi="Times New Roman" w:cs="Times New Roman"/>
          <w:b/>
          <w:noProof/>
          <w:sz w:val="32"/>
          <w:szCs w:val="32"/>
        </w:rPr>
        <w:drawing>
          <wp:inline distT="0" distB="0" distL="0" distR="0" wp14:anchorId="29D1C542" wp14:editId="4D58CAF9">
            <wp:extent cx="4902200" cy="2727340"/>
            <wp:effectExtent l="0" t="0" r="0" b="0"/>
            <wp:docPr id="2081137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37264" name=""/>
                    <pic:cNvPicPr/>
                  </pic:nvPicPr>
                  <pic:blipFill>
                    <a:blip r:embed="rId19"/>
                    <a:stretch>
                      <a:fillRect/>
                    </a:stretch>
                  </pic:blipFill>
                  <pic:spPr>
                    <a:xfrm>
                      <a:off x="0" y="0"/>
                      <a:ext cx="4913143" cy="2733428"/>
                    </a:xfrm>
                    <a:prstGeom prst="rect">
                      <a:avLst/>
                    </a:prstGeom>
                  </pic:spPr>
                </pic:pic>
              </a:graphicData>
            </a:graphic>
          </wp:inline>
        </w:drawing>
      </w:r>
      <w:r w:rsidRPr="006C45A8">
        <w:rPr>
          <w:rFonts w:ascii="Times New Roman" w:eastAsia="Times New Roman" w:hAnsi="Times New Roman" w:cs="Times New Roman"/>
          <w:b/>
          <w:sz w:val="32"/>
          <w:szCs w:val="32"/>
        </w:rPr>
        <w:t xml:space="preserve"> </w:t>
      </w:r>
    </w:p>
    <w:p w14:paraId="2E7F70A8" w14:textId="2AFE7882" w:rsidR="006C45A8" w:rsidRPr="00270F12" w:rsidRDefault="006C45A8" w:rsidP="00CE6354">
      <w:pPr>
        <w:spacing w:line="360" w:lineRule="auto"/>
        <w:jc w:val="center"/>
        <w:rPr>
          <w:rFonts w:ascii="Times New Roman" w:eastAsia="Times New Roman" w:hAnsi="Times New Roman" w:cs="Times New Roman"/>
          <w:b/>
          <w:sz w:val="20"/>
          <w:szCs w:val="20"/>
        </w:rPr>
      </w:pPr>
      <w:r w:rsidRPr="00270F12">
        <w:rPr>
          <w:rFonts w:ascii="Times New Roman" w:eastAsia="Times New Roman" w:hAnsi="Times New Roman" w:cs="Times New Roman"/>
          <w:b/>
          <w:sz w:val="20"/>
          <w:szCs w:val="20"/>
        </w:rPr>
        <w:t xml:space="preserve">Fig </w:t>
      </w:r>
      <w:r w:rsidR="00270F12">
        <w:rPr>
          <w:rFonts w:ascii="Times New Roman" w:eastAsia="Times New Roman" w:hAnsi="Times New Roman" w:cs="Times New Roman"/>
          <w:b/>
          <w:sz w:val="20"/>
          <w:szCs w:val="20"/>
        </w:rPr>
        <w:t>3.4.</w:t>
      </w:r>
      <w:r w:rsidRPr="00270F12">
        <w:rPr>
          <w:rFonts w:ascii="Times New Roman" w:eastAsia="Times New Roman" w:hAnsi="Times New Roman" w:cs="Times New Roman"/>
          <w:b/>
          <w:sz w:val="20"/>
          <w:szCs w:val="20"/>
        </w:rPr>
        <w:t xml:space="preserve">1 shows </w:t>
      </w:r>
      <w:r w:rsidR="00FE2D38" w:rsidRPr="00270F12">
        <w:rPr>
          <w:rFonts w:ascii="Times New Roman" w:eastAsia="Times New Roman" w:hAnsi="Times New Roman" w:cs="Times New Roman"/>
          <w:b/>
          <w:sz w:val="20"/>
          <w:szCs w:val="20"/>
        </w:rPr>
        <w:t xml:space="preserve">the </w:t>
      </w:r>
      <w:r w:rsidRPr="00270F12">
        <w:rPr>
          <w:rFonts w:ascii="Times New Roman" w:eastAsia="Times New Roman" w:hAnsi="Times New Roman" w:cs="Times New Roman"/>
          <w:b/>
          <w:sz w:val="20"/>
          <w:szCs w:val="20"/>
        </w:rPr>
        <w:t xml:space="preserve">front end created using </w:t>
      </w:r>
      <w:proofErr w:type="spellStart"/>
      <w:proofErr w:type="gramStart"/>
      <w:r w:rsidR="00270F12">
        <w:rPr>
          <w:rFonts w:ascii="Times New Roman" w:eastAsia="Times New Roman" w:hAnsi="Times New Roman" w:cs="Times New Roman"/>
          <w:b/>
          <w:sz w:val="20"/>
          <w:szCs w:val="20"/>
        </w:rPr>
        <w:t>Streamlit</w:t>
      </w:r>
      <w:proofErr w:type="spellEnd"/>
      <w:proofErr w:type="gramEnd"/>
    </w:p>
    <w:p w14:paraId="42E6AE9A" w14:textId="77777777" w:rsidR="006C45A8" w:rsidRDefault="006C45A8" w:rsidP="00CE6354">
      <w:pPr>
        <w:spacing w:line="360" w:lineRule="auto"/>
        <w:rPr>
          <w:rFonts w:ascii="Times New Roman" w:eastAsia="Times New Roman" w:hAnsi="Times New Roman" w:cs="Times New Roman"/>
          <w:b/>
          <w:sz w:val="32"/>
          <w:szCs w:val="32"/>
        </w:rPr>
      </w:pPr>
    </w:p>
    <w:p w14:paraId="1D3DE4B1" w14:textId="0F8D66BE" w:rsidR="00872CBF" w:rsidRDefault="006C45A8" w:rsidP="00CE6354">
      <w:pPr>
        <w:spacing w:line="360" w:lineRule="auto"/>
        <w:jc w:val="both"/>
        <w:rPr>
          <w:rFonts w:ascii="Times New Roman" w:eastAsia="Times New Roman" w:hAnsi="Times New Roman" w:cs="Times New Roman"/>
          <w:b/>
          <w:sz w:val="32"/>
          <w:szCs w:val="32"/>
        </w:rPr>
      </w:pPr>
      <w:r w:rsidRPr="00270F12">
        <w:rPr>
          <w:rFonts w:ascii="Times New Roman" w:eastAsia="Times New Roman" w:hAnsi="Times New Roman" w:cs="Times New Roman"/>
          <w:bCs/>
          <w:sz w:val="24"/>
          <w:szCs w:val="24"/>
        </w:rPr>
        <w:t xml:space="preserve">We have </w:t>
      </w:r>
      <w:r w:rsidR="00FE2D38" w:rsidRPr="00270F12">
        <w:rPr>
          <w:rFonts w:ascii="Times New Roman" w:eastAsia="Times New Roman" w:hAnsi="Times New Roman" w:cs="Times New Roman"/>
          <w:bCs/>
          <w:sz w:val="24"/>
          <w:szCs w:val="24"/>
        </w:rPr>
        <w:t>used</w:t>
      </w:r>
      <w:r w:rsidRPr="00270F12">
        <w:rPr>
          <w:rFonts w:ascii="Times New Roman" w:eastAsia="Times New Roman" w:hAnsi="Times New Roman" w:cs="Times New Roman"/>
          <w:bCs/>
          <w:sz w:val="24"/>
          <w:szCs w:val="24"/>
        </w:rPr>
        <w:t xml:space="preserve"> </w:t>
      </w:r>
      <w:r w:rsidR="00270F12" w:rsidRPr="00270F12">
        <w:rPr>
          <w:rFonts w:ascii="Times New Roman" w:eastAsia="Times New Roman" w:hAnsi="Times New Roman" w:cs="Times New Roman"/>
          <w:bCs/>
          <w:sz w:val="24"/>
          <w:szCs w:val="24"/>
        </w:rPr>
        <w:t xml:space="preserve">the </w:t>
      </w:r>
      <w:proofErr w:type="spellStart"/>
      <w:r w:rsidR="00FE2D38" w:rsidRPr="00270F12">
        <w:rPr>
          <w:rFonts w:ascii="Times New Roman" w:eastAsia="Times New Roman" w:hAnsi="Times New Roman" w:cs="Times New Roman"/>
          <w:bCs/>
          <w:sz w:val="24"/>
          <w:szCs w:val="24"/>
        </w:rPr>
        <w:t>S</w:t>
      </w:r>
      <w:r w:rsidRPr="00270F12">
        <w:rPr>
          <w:rFonts w:ascii="Times New Roman" w:eastAsia="Times New Roman" w:hAnsi="Times New Roman" w:cs="Times New Roman"/>
          <w:bCs/>
          <w:sz w:val="24"/>
          <w:szCs w:val="24"/>
        </w:rPr>
        <w:t>treamlit</w:t>
      </w:r>
      <w:proofErr w:type="spellEnd"/>
      <w:r w:rsidRPr="00270F12">
        <w:rPr>
          <w:rFonts w:ascii="Times New Roman" w:eastAsia="Times New Roman" w:hAnsi="Times New Roman" w:cs="Times New Roman"/>
          <w:bCs/>
          <w:sz w:val="24"/>
          <w:szCs w:val="24"/>
        </w:rPr>
        <w:t xml:space="preserve"> library of </w:t>
      </w:r>
      <w:r w:rsidR="00FE2D38" w:rsidRPr="00270F12">
        <w:rPr>
          <w:rFonts w:ascii="Times New Roman" w:eastAsia="Times New Roman" w:hAnsi="Times New Roman" w:cs="Times New Roman"/>
          <w:bCs/>
          <w:sz w:val="24"/>
          <w:szCs w:val="24"/>
        </w:rPr>
        <w:t>Python</w:t>
      </w:r>
      <w:r w:rsidRPr="00270F12">
        <w:rPr>
          <w:rFonts w:ascii="Times New Roman" w:eastAsia="Times New Roman" w:hAnsi="Times New Roman" w:cs="Times New Roman"/>
          <w:bCs/>
          <w:sz w:val="24"/>
          <w:szCs w:val="24"/>
        </w:rPr>
        <w:t xml:space="preserve"> which allows </w:t>
      </w:r>
      <w:r w:rsidR="00270F12" w:rsidRPr="00270F12">
        <w:rPr>
          <w:rFonts w:ascii="Times New Roman" w:eastAsia="Times New Roman" w:hAnsi="Times New Roman" w:cs="Times New Roman"/>
          <w:bCs/>
          <w:sz w:val="24"/>
          <w:szCs w:val="24"/>
        </w:rPr>
        <w:t xml:space="preserve">the </w:t>
      </w:r>
      <w:r w:rsidRPr="00270F12">
        <w:rPr>
          <w:rFonts w:ascii="Times New Roman" w:eastAsia="Times New Roman" w:hAnsi="Times New Roman" w:cs="Times New Roman"/>
          <w:bCs/>
          <w:sz w:val="24"/>
          <w:szCs w:val="24"/>
        </w:rPr>
        <w:t xml:space="preserve">creation of </w:t>
      </w:r>
      <w:r w:rsidR="00270F12" w:rsidRPr="00270F12">
        <w:rPr>
          <w:rFonts w:ascii="Times New Roman" w:eastAsia="Times New Roman" w:hAnsi="Times New Roman" w:cs="Times New Roman"/>
          <w:bCs/>
          <w:sz w:val="24"/>
          <w:szCs w:val="24"/>
        </w:rPr>
        <w:t xml:space="preserve">the </w:t>
      </w:r>
      <w:r w:rsidRPr="00270F12">
        <w:rPr>
          <w:rFonts w:ascii="Times New Roman" w:eastAsia="Times New Roman" w:hAnsi="Times New Roman" w:cs="Times New Roman"/>
          <w:bCs/>
          <w:sz w:val="24"/>
          <w:szCs w:val="24"/>
        </w:rPr>
        <w:t xml:space="preserve">front </w:t>
      </w:r>
      <w:proofErr w:type="gramStart"/>
      <w:r w:rsidRPr="00270F12">
        <w:rPr>
          <w:rFonts w:ascii="Times New Roman" w:eastAsia="Times New Roman" w:hAnsi="Times New Roman" w:cs="Times New Roman"/>
          <w:bCs/>
          <w:sz w:val="24"/>
          <w:szCs w:val="24"/>
        </w:rPr>
        <w:t>page ,</w:t>
      </w:r>
      <w:proofErr w:type="gramEnd"/>
      <w:r w:rsidRPr="00270F12">
        <w:rPr>
          <w:rFonts w:ascii="Times New Roman" w:eastAsia="Times New Roman" w:hAnsi="Times New Roman" w:cs="Times New Roman"/>
          <w:bCs/>
          <w:sz w:val="24"/>
          <w:szCs w:val="24"/>
        </w:rPr>
        <w:t xml:space="preserve"> buttons, checkboxes, sliders, etc. We have used this because of its ease of access and </w:t>
      </w:r>
      <w:r w:rsidR="00FE2D38" w:rsidRPr="00270F12">
        <w:rPr>
          <w:rFonts w:ascii="Times New Roman" w:eastAsia="Times New Roman" w:hAnsi="Times New Roman" w:cs="Times New Roman"/>
          <w:bCs/>
          <w:sz w:val="24"/>
          <w:szCs w:val="24"/>
        </w:rPr>
        <w:t xml:space="preserve">handleability. We have created different buttons, some go to another webpage, some give predictions, </w:t>
      </w:r>
      <w:r w:rsidR="00270F12" w:rsidRPr="00270F12">
        <w:rPr>
          <w:rFonts w:ascii="Times New Roman" w:eastAsia="Times New Roman" w:hAnsi="Times New Roman" w:cs="Times New Roman"/>
          <w:bCs/>
          <w:sz w:val="24"/>
          <w:szCs w:val="24"/>
        </w:rPr>
        <w:t xml:space="preserve">and </w:t>
      </w:r>
      <w:r w:rsidR="00FE2D38" w:rsidRPr="00270F12">
        <w:rPr>
          <w:rFonts w:ascii="Times New Roman" w:eastAsia="Times New Roman" w:hAnsi="Times New Roman" w:cs="Times New Roman"/>
          <w:bCs/>
          <w:sz w:val="24"/>
          <w:szCs w:val="24"/>
        </w:rPr>
        <w:t>some give data.</w:t>
      </w:r>
      <w:r w:rsidR="00FE2D38" w:rsidRPr="00270F12">
        <w:rPr>
          <w:rFonts w:ascii="Times New Roman" w:eastAsia="Times New Roman" w:hAnsi="Times New Roman" w:cs="Times New Roman"/>
          <w:bCs/>
          <w:sz w:val="24"/>
          <w:szCs w:val="24"/>
        </w:rPr>
        <w:br/>
        <w:t>at the homepage, we will get the current data distribution in your current dataset.</w:t>
      </w:r>
      <w:r w:rsidR="00872CBF" w:rsidRPr="00872CBF">
        <w:t xml:space="preserve"> </w:t>
      </w:r>
      <w:r w:rsidR="00872CBF">
        <w:rPr>
          <w:noProof/>
        </w:rPr>
        <w:drawing>
          <wp:inline distT="0" distB="0" distL="0" distR="0" wp14:anchorId="5401DE8D" wp14:editId="7DE335A8">
            <wp:extent cx="5504815" cy="2992755"/>
            <wp:effectExtent l="0" t="0" r="635" b="0"/>
            <wp:docPr id="528057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815" cy="2992755"/>
                    </a:xfrm>
                    <a:prstGeom prst="rect">
                      <a:avLst/>
                    </a:prstGeom>
                    <a:noFill/>
                    <a:ln>
                      <a:noFill/>
                    </a:ln>
                  </pic:spPr>
                </pic:pic>
              </a:graphicData>
            </a:graphic>
          </wp:inline>
        </w:drawing>
      </w:r>
      <w:r w:rsidR="00872CBF">
        <w:rPr>
          <w:rFonts w:ascii="Times New Roman" w:eastAsia="Times New Roman" w:hAnsi="Times New Roman" w:cs="Times New Roman"/>
          <w:b/>
          <w:sz w:val="32"/>
          <w:szCs w:val="32"/>
        </w:rPr>
        <w:t xml:space="preserve"> </w:t>
      </w:r>
    </w:p>
    <w:p w14:paraId="16033207" w14:textId="5F751881" w:rsidR="000F2FC7" w:rsidRPr="00270F12" w:rsidRDefault="00872CBF" w:rsidP="00CE6354">
      <w:pPr>
        <w:spacing w:line="360" w:lineRule="auto"/>
        <w:jc w:val="center"/>
        <w:rPr>
          <w:rFonts w:ascii="Times New Roman" w:eastAsia="Times New Roman" w:hAnsi="Times New Roman" w:cs="Times New Roman"/>
          <w:b/>
          <w:sz w:val="20"/>
          <w:szCs w:val="20"/>
        </w:rPr>
      </w:pPr>
      <w:r w:rsidRPr="00270F12">
        <w:rPr>
          <w:rFonts w:ascii="Times New Roman" w:eastAsia="Times New Roman" w:hAnsi="Times New Roman" w:cs="Times New Roman"/>
          <w:b/>
          <w:sz w:val="20"/>
          <w:szCs w:val="20"/>
        </w:rPr>
        <w:t xml:space="preserve">Fig </w:t>
      </w:r>
      <w:r w:rsidR="00136BFE">
        <w:rPr>
          <w:rFonts w:ascii="Times New Roman" w:eastAsia="Times New Roman" w:hAnsi="Times New Roman" w:cs="Times New Roman"/>
          <w:b/>
          <w:sz w:val="20"/>
          <w:szCs w:val="20"/>
        </w:rPr>
        <w:t>3.4</w:t>
      </w:r>
      <w:r w:rsidRPr="00270F12">
        <w:rPr>
          <w:rFonts w:ascii="Times New Roman" w:eastAsia="Times New Roman" w:hAnsi="Times New Roman" w:cs="Times New Roman"/>
          <w:b/>
          <w:sz w:val="20"/>
          <w:szCs w:val="20"/>
        </w:rPr>
        <w:t xml:space="preserve">.2 shows the flowchart of the </w:t>
      </w:r>
      <w:proofErr w:type="spellStart"/>
      <w:r w:rsidRPr="00270F12">
        <w:rPr>
          <w:rFonts w:ascii="Times New Roman" w:eastAsia="Times New Roman" w:hAnsi="Times New Roman" w:cs="Times New Roman"/>
          <w:b/>
          <w:sz w:val="20"/>
          <w:szCs w:val="20"/>
        </w:rPr>
        <w:t>Streamlit</w:t>
      </w:r>
      <w:proofErr w:type="spellEnd"/>
      <w:r w:rsidRPr="00270F12">
        <w:rPr>
          <w:rFonts w:ascii="Times New Roman" w:eastAsia="Times New Roman" w:hAnsi="Times New Roman" w:cs="Times New Roman"/>
          <w:b/>
          <w:sz w:val="20"/>
          <w:szCs w:val="20"/>
        </w:rPr>
        <w:t xml:space="preserve"> application</w:t>
      </w:r>
      <w:r w:rsidR="006C45A8" w:rsidRPr="00270F12">
        <w:rPr>
          <w:rFonts w:ascii="Times New Roman" w:eastAsia="Times New Roman" w:hAnsi="Times New Roman" w:cs="Times New Roman"/>
          <w:b/>
          <w:sz w:val="20"/>
          <w:szCs w:val="20"/>
        </w:rPr>
        <w:br w:type="page"/>
      </w:r>
    </w:p>
    <w:p w14:paraId="5EE0990F" w14:textId="77777777" w:rsidR="000F2FC7" w:rsidRDefault="000F2FC7" w:rsidP="00CE6354">
      <w:pPr>
        <w:spacing w:line="360" w:lineRule="auto"/>
        <w:jc w:val="both"/>
        <w:rPr>
          <w:rFonts w:ascii="Times New Roman" w:eastAsia="Times New Roman" w:hAnsi="Times New Roman" w:cs="Times New Roman"/>
          <w:b/>
          <w:sz w:val="32"/>
          <w:szCs w:val="32"/>
        </w:rPr>
      </w:pPr>
    </w:p>
    <w:p w14:paraId="1840B5E6" w14:textId="089BDFAD" w:rsidR="00D8240A" w:rsidRDefault="00000000" w:rsidP="00CE6354">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4</w:t>
      </w:r>
    </w:p>
    <w:p w14:paraId="058F04FC" w14:textId="77777777" w:rsidR="00D8240A" w:rsidRPr="00270F12" w:rsidRDefault="00000000" w:rsidP="00CE6354">
      <w:pPr>
        <w:spacing w:line="360" w:lineRule="auto"/>
        <w:jc w:val="center"/>
        <w:rPr>
          <w:rFonts w:ascii="Times New Roman" w:eastAsia="Times New Roman" w:hAnsi="Times New Roman" w:cs="Times New Roman"/>
          <w:b/>
          <w:sz w:val="36"/>
          <w:szCs w:val="36"/>
        </w:rPr>
      </w:pPr>
      <w:r w:rsidRPr="00270F12">
        <w:rPr>
          <w:rFonts w:ascii="Times New Roman" w:eastAsia="Times New Roman" w:hAnsi="Times New Roman" w:cs="Times New Roman"/>
          <w:b/>
          <w:sz w:val="36"/>
          <w:szCs w:val="36"/>
        </w:rPr>
        <w:t>Result and Discussion</w:t>
      </w:r>
    </w:p>
    <w:p w14:paraId="798890AC" w14:textId="0D8E7FE0" w:rsidR="00E0714B" w:rsidRPr="00136BFE" w:rsidRDefault="00E0714B" w:rsidP="00CE6354">
      <w:pPr>
        <w:spacing w:line="360" w:lineRule="auto"/>
        <w:jc w:val="both"/>
        <w:rPr>
          <w:rFonts w:ascii="Times New Roman" w:eastAsia="Times New Roman" w:hAnsi="Times New Roman" w:cs="Times New Roman"/>
          <w:bCs/>
          <w:sz w:val="24"/>
          <w:szCs w:val="24"/>
          <w:lang w:val="en-IN"/>
        </w:rPr>
      </w:pPr>
      <w:r w:rsidRPr="00136BFE">
        <w:rPr>
          <w:rFonts w:ascii="Times New Roman" w:eastAsia="Times New Roman" w:hAnsi="Times New Roman" w:cs="Times New Roman"/>
          <w:bCs/>
          <w:sz w:val="24"/>
          <w:szCs w:val="24"/>
          <w:lang w:val="en-IN"/>
        </w:rPr>
        <w:t xml:space="preserve">After our </w:t>
      </w:r>
      <w:r w:rsidRPr="00136BFE">
        <w:rPr>
          <w:rFonts w:ascii="Times New Roman" w:eastAsia="Times New Roman" w:hAnsi="Times New Roman" w:cs="Times New Roman"/>
          <w:bCs/>
          <w:sz w:val="24"/>
          <w:szCs w:val="24"/>
        </w:rPr>
        <w:t xml:space="preserve">trainEvaluateAndSave.py file </w:t>
      </w:r>
      <w:r w:rsidRPr="00136BFE">
        <w:rPr>
          <w:rFonts w:ascii="Times New Roman" w:eastAsia="Times New Roman" w:hAnsi="Times New Roman" w:cs="Times New Roman"/>
          <w:bCs/>
          <w:sz w:val="24"/>
          <w:szCs w:val="24"/>
          <w:lang w:val="en-IN"/>
        </w:rPr>
        <w:t xml:space="preserve">Has completed its </w:t>
      </w:r>
      <w:proofErr w:type="gramStart"/>
      <w:r w:rsidRPr="00136BFE">
        <w:rPr>
          <w:rFonts w:ascii="Times New Roman" w:eastAsia="Times New Roman" w:hAnsi="Times New Roman" w:cs="Times New Roman"/>
          <w:bCs/>
          <w:sz w:val="24"/>
          <w:szCs w:val="24"/>
          <w:lang w:val="en-IN"/>
        </w:rPr>
        <w:t>execution</w:t>
      </w:r>
      <w:proofErr w:type="gramEnd"/>
      <w:r w:rsidRPr="00136BFE">
        <w:rPr>
          <w:rFonts w:ascii="Times New Roman" w:eastAsia="Times New Roman" w:hAnsi="Times New Roman" w:cs="Times New Roman"/>
          <w:bCs/>
          <w:sz w:val="24"/>
          <w:szCs w:val="24"/>
          <w:lang w:val="en-IN"/>
        </w:rPr>
        <w:t xml:space="preserve"> it will show training ended. Now we can view our training data frame, our testing data frame, and our original data frame in .csv file. We have also saved </w:t>
      </w:r>
      <w:r w:rsidR="00250606">
        <w:rPr>
          <w:rFonts w:ascii="Times New Roman" w:eastAsia="Times New Roman" w:hAnsi="Times New Roman" w:cs="Times New Roman"/>
          <w:bCs/>
          <w:sz w:val="24"/>
          <w:szCs w:val="24"/>
          <w:lang w:val="en-IN"/>
        </w:rPr>
        <w:t xml:space="preserve">the </w:t>
      </w:r>
      <w:r w:rsidRPr="00136BFE">
        <w:rPr>
          <w:rFonts w:ascii="Times New Roman" w:eastAsia="Times New Roman" w:hAnsi="Times New Roman" w:cs="Times New Roman"/>
          <w:bCs/>
          <w:sz w:val="24"/>
          <w:szCs w:val="24"/>
          <w:lang w:val="en-IN"/>
        </w:rPr>
        <w:t>plot confusion matrix of all the model pipelines with their accuracy, F1 score, recall</w:t>
      </w:r>
      <w:r w:rsidR="00250606">
        <w:rPr>
          <w:rFonts w:ascii="Times New Roman" w:eastAsia="Times New Roman" w:hAnsi="Times New Roman" w:cs="Times New Roman"/>
          <w:bCs/>
          <w:sz w:val="24"/>
          <w:szCs w:val="24"/>
          <w:lang w:val="en-IN"/>
        </w:rPr>
        <w:t>,</w:t>
      </w:r>
      <w:r w:rsidRPr="00136BFE">
        <w:rPr>
          <w:rFonts w:ascii="Times New Roman" w:eastAsia="Times New Roman" w:hAnsi="Times New Roman" w:cs="Times New Roman"/>
          <w:bCs/>
          <w:sz w:val="24"/>
          <w:szCs w:val="24"/>
          <w:lang w:val="en-IN"/>
        </w:rPr>
        <w:t xml:space="preserve"> and precision in a PDF format, which can be viewed later. </w:t>
      </w:r>
    </w:p>
    <w:p w14:paraId="67CB5406" w14:textId="163E88EE" w:rsidR="00E0714B" w:rsidRDefault="00E0714B" w:rsidP="00CE6354">
      <w:pPr>
        <w:spacing w:line="360" w:lineRule="auto"/>
        <w:jc w:val="both"/>
        <w:rPr>
          <w:rFonts w:ascii="Times New Roman" w:eastAsia="Times New Roman" w:hAnsi="Times New Roman" w:cs="Times New Roman"/>
          <w:b/>
          <w:sz w:val="28"/>
          <w:szCs w:val="28"/>
          <w:lang w:val="en-IN"/>
        </w:rPr>
      </w:pPr>
      <w:r w:rsidRPr="00E0714B">
        <w:rPr>
          <w:rFonts w:ascii="Times New Roman" w:eastAsia="Times New Roman" w:hAnsi="Times New Roman" w:cs="Times New Roman"/>
          <w:b/>
          <w:noProof/>
          <w:sz w:val="28"/>
          <w:szCs w:val="28"/>
          <w:lang w:val="en-IN"/>
        </w:rPr>
        <w:drawing>
          <wp:inline distT="0" distB="0" distL="0" distR="0" wp14:anchorId="7817CE40" wp14:editId="5BC8A199">
            <wp:extent cx="5394960" cy="5017829"/>
            <wp:effectExtent l="0" t="0" r="0" b="0"/>
            <wp:docPr id="70587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78937" name=""/>
                    <pic:cNvPicPr/>
                  </pic:nvPicPr>
                  <pic:blipFill>
                    <a:blip r:embed="rId21"/>
                    <a:stretch>
                      <a:fillRect/>
                    </a:stretch>
                  </pic:blipFill>
                  <pic:spPr>
                    <a:xfrm>
                      <a:off x="0" y="0"/>
                      <a:ext cx="5396514" cy="5019274"/>
                    </a:xfrm>
                    <a:prstGeom prst="rect">
                      <a:avLst/>
                    </a:prstGeom>
                  </pic:spPr>
                </pic:pic>
              </a:graphicData>
            </a:graphic>
          </wp:inline>
        </w:drawing>
      </w:r>
    </w:p>
    <w:p w14:paraId="174E5AC9" w14:textId="3B4829E4" w:rsidR="006D195B" w:rsidRPr="00136BFE" w:rsidRDefault="00E0714B" w:rsidP="00CE6354">
      <w:pPr>
        <w:spacing w:line="360" w:lineRule="auto"/>
        <w:jc w:val="center"/>
        <w:rPr>
          <w:rFonts w:ascii="Times New Roman" w:eastAsia="Times New Roman" w:hAnsi="Times New Roman" w:cs="Times New Roman"/>
          <w:b/>
          <w:sz w:val="20"/>
          <w:szCs w:val="20"/>
          <w:lang w:val="en-IN"/>
        </w:rPr>
      </w:pPr>
      <w:r w:rsidRPr="00136BFE">
        <w:rPr>
          <w:rFonts w:ascii="Times New Roman" w:eastAsia="Times New Roman" w:hAnsi="Times New Roman" w:cs="Times New Roman"/>
          <w:b/>
          <w:sz w:val="20"/>
          <w:szCs w:val="20"/>
          <w:lang w:val="en-IN"/>
        </w:rPr>
        <w:t xml:space="preserve">Fig </w:t>
      </w:r>
      <w:r w:rsidR="00136BFE">
        <w:rPr>
          <w:rFonts w:ascii="Times New Roman" w:eastAsia="Times New Roman" w:hAnsi="Times New Roman" w:cs="Times New Roman"/>
          <w:b/>
          <w:sz w:val="20"/>
          <w:szCs w:val="20"/>
          <w:lang w:val="en-IN"/>
        </w:rPr>
        <w:t>4.1</w:t>
      </w:r>
      <w:r w:rsidRPr="00136BFE">
        <w:rPr>
          <w:rFonts w:ascii="Times New Roman" w:eastAsia="Times New Roman" w:hAnsi="Times New Roman" w:cs="Times New Roman"/>
          <w:b/>
          <w:sz w:val="20"/>
          <w:szCs w:val="20"/>
          <w:lang w:val="en-IN"/>
        </w:rPr>
        <w:t xml:space="preserve"> shows </w:t>
      </w:r>
      <w:r w:rsidR="006D195B" w:rsidRPr="00136BFE">
        <w:rPr>
          <w:rFonts w:ascii="Times New Roman" w:eastAsia="Times New Roman" w:hAnsi="Times New Roman" w:cs="Times New Roman"/>
          <w:b/>
          <w:sz w:val="20"/>
          <w:szCs w:val="20"/>
          <w:lang w:val="en-IN"/>
        </w:rPr>
        <w:t xml:space="preserve">the </w:t>
      </w:r>
      <w:r w:rsidRPr="00136BFE">
        <w:rPr>
          <w:rFonts w:ascii="Times New Roman" w:eastAsia="Times New Roman" w:hAnsi="Times New Roman" w:cs="Times New Roman"/>
          <w:b/>
          <w:sz w:val="20"/>
          <w:szCs w:val="20"/>
          <w:lang w:val="en-IN"/>
        </w:rPr>
        <w:t xml:space="preserve">confusion matrix of </w:t>
      </w:r>
      <w:r w:rsidR="006D195B" w:rsidRPr="00136BFE">
        <w:rPr>
          <w:rFonts w:ascii="Times New Roman" w:eastAsia="Times New Roman" w:hAnsi="Times New Roman" w:cs="Times New Roman"/>
          <w:b/>
          <w:sz w:val="20"/>
          <w:szCs w:val="20"/>
          <w:lang w:val="en-IN"/>
        </w:rPr>
        <w:t xml:space="preserve">the </w:t>
      </w:r>
      <w:r w:rsidRPr="00136BFE">
        <w:rPr>
          <w:rFonts w:ascii="Times New Roman" w:eastAsia="Times New Roman" w:hAnsi="Times New Roman" w:cs="Times New Roman"/>
          <w:b/>
          <w:sz w:val="20"/>
          <w:szCs w:val="20"/>
          <w:lang w:val="en-IN"/>
        </w:rPr>
        <w:t>Logistic Regression Classifier</w:t>
      </w:r>
    </w:p>
    <w:p w14:paraId="4217425E" w14:textId="13F61E61" w:rsidR="006D195B" w:rsidRDefault="006D195B" w:rsidP="00CE6354">
      <w:pPr>
        <w:spacing w:line="360" w:lineRule="auto"/>
        <w:rPr>
          <w:rFonts w:ascii="Times New Roman" w:eastAsia="Times New Roman" w:hAnsi="Times New Roman" w:cs="Times New Roman"/>
          <w:b/>
          <w:sz w:val="28"/>
          <w:szCs w:val="28"/>
          <w:lang w:val="en-IN"/>
        </w:rPr>
      </w:pPr>
    </w:p>
    <w:p w14:paraId="2FCA0D0A" w14:textId="74131F97" w:rsidR="006D195B" w:rsidRDefault="006D195B" w:rsidP="00CE6354">
      <w:pPr>
        <w:spacing w:line="360" w:lineRule="auto"/>
        <w:jc w:val="center"/>
        <w:rPr>
          <w:rFonts w:ascii="Times New Roman" w:eastAsia="Times New Roman" w:hAnsi="Times New Roman" w:cs="Times New Roman"/>
          <w:b/>
          <w:sz w:val="28"/>
          <w:szCs w:val="28"/>
          <w:lang w:val="en-IN"/>
        </w:rPr>
      </w:pPr>
      <w:r w:rsidRPr="006D195B">
        <w:rPr>
          <w:rFonts w:ascii="Times New Roman" w:eastAsia="Times New Roman" w:hAnsi="Times New Roman" w:cs="Times New Roman"/>
          <w:b/>
          <w:noProof/>
          <w:sz w:val="28"/>
          <w:szCs w:val="28"/>
          <w:lang w:val="en-IN"/>
        </w:rPr>
        <w:lastRenderedPageBreak/>
        <w:drawing>
          <wp:inline distT="0" distB="0" distL="0" distR="0" wp14:anchorId="12E8B501" wp14:editId="085E831D">
            <wp:extent cx="3987800" cy="3739970"/>
            <wp:effectExtent l="0" t="0" r="0" b="0"/>
            <wp:docPr id="166880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01862" name=""/>
                    <pic:cNvPicPr/>
                  </pic:nvPicPr>
                  <pic:blipFill>
                    <a:blip r:embed="rId22"/>
                    <a:stretch>
                      <a:fillRect/>
                    </a:stretch>
                  </pic:blipFill>
                  <pic:spPr>
                    <a:xfrm>
                      <a:off x="0" y="0"/>
                      <a:ext cx="3999829" cy="3751251"/>
                    </a:xfrm>
                    <a:prstGeom prst="rect">
                      <a:avLst/>
                    </a:prstGeom>
                  </pic:spPr>
                </pic:pic>
              </a:graphicData>
            </a:graphic>
          </wp:inline>
        </w:drawing>
      </w:r>
    </w:p>
    <w:p w14:paraId="760944BA" w14:textId="303DB15C" w:rsidR="006D195B" w:rsidRDefault="006D195B" w:rsidP="00CE6354">
      <w:pPr>
        <w:spacing w:line="360" w:lineRule="auto"/>
        <w:jc w:val="center"/>
        <w:rPr>
          <w:rFonts w:ascii="Times New Roman" w:eastAsia="Times New Roman" w:hAnsi="Times New Roman" w:cs="Times New Roman"/>
          <w:b/>
          <w:sz w:val="20"/>
          <w:szCs w:val="20"/>
          <w:lang w:val="en-IN"/>
        </w:rPr>
      </w:pPr>
      <w:r w:rsidRPr="00136BFE">
        <w:rPr>
          <w:rFonts w:ascii="Times New Roman" w:eastAsia="Times New Roman" w:hAnsi="Times New Roman" w:cs="Times New Roman"/>
          <w:b/>
          <w:sz w:val="20"/>
          <w:szCs w:val="20"/>
          <w:lang w:val="en-IN"/>
        </w:rPr>
        <w:t xml:space="preserve">Fig </w:t>
      </w:r>
      <w:r w:rsidR="00136BFE">
        <w:rPr>
          <w:rFonts w:ascii="Times New Roman" w:eastAsia="Times New Roman" w:hAnsi="Times New Roman" w:cs="Times New Roman"/>
          <w:b/>
          <w:sz w:val="20"/>
          <w:szCs w:val="20"/>
          <w:lang w:val="en-IN"/>
        </w:rPr>
        <w:t>4.2</w:t>
      </w:r>
      <w:r w:rsidRPr="00136BFE">
        <w:rPr>
          <w:rFonts w:ascii="Times New Roman" w:eastAsia="Times New Roman" w:hAnsi="Times New Roman" w:cs="Times New Roman"/>
          <w:b/>
          <w:sz w:val="20"/>
          <w:szCs w:val="20"/>
          <w:lang w:val="en-IN"/>
        </w:rPr>
        <w:t xml:space="preserve"> shows the confusion matrix of the Random Forest Classifier</w:t>
      </w:r>
    </w:p>
    <w:p w14:paraId="60F98432" w14:textId="77777777" w:rsidR="00136BFE" w:rsidRPr="00136BFE" w:rsidRDefault="00136BFE" w:rsidP="00CE6354">
      <w:pPr>
        <w:spacing w:line="360" w:lineRule="auto"/>
        <w:jc w:val="both"/>
        <w:rPr>
          <w:rFonts w:ascii="Times New Roman" w:eastAsia="Times New Roman" w:hAnsi="Times New Roman" w:cs="Times New Roman"/>
          <w:b/>
          <w:sz w:val="20"/>
          <w:szCs w:val="20"/>
          <w:lang w:val="en-IN"/>
        </w:rPr>
      </w:pPr>
    </w:p>
    <w:p w14:paraId="29300EC6" w14:textId="6E13F052" w:rsidR="006D195B" w:rsidRDefault="006D195B" w:rsidP="00CE6354">
      <w:pPr>
        <w:spacing w:line="360" w:lineRule="auto"/>
        <w:jc w:val="center"/>
        <w:rPr>
          <w:rFonts w:ascii="Times New Roman" w:eastAsia="Times New Roman" w:hAnsi="Times New Roman" w:cs="Times New Roman"/>
          <w:b/>
          <w:sz w:val="28"/>
          <w:szCs w:val="28"/>
          <w:lang w:val="en-IN"/>
        </w:rPr>
      </w:pPr>
      <w:r w:rsidRPr="006D195B">
        <w:rPr>
          <w:rFonts w:ascii="Times New Roman" w:eastAsia="Times New Roman" w:hAnsi="Times New Roman" w:cs="Times New Roman"/>
          <w:b/>
          <w:noProof/>
          <w:sz w:val="28"/>
          <w:szCs w:val="28"/>
          <w:lang w:val="en-IN"/>
        </w:rPr>
        <w:drawing>
          <wp:inline distT="0" distB="0" distL="0" distR="0" wp14:anchorId="0DF776D9" wp14:editId="2171B748">
            <wp:extent cx="4013200" cy="3929963"/>
            <wp:effectExtent l="0" t="0" r="6350" b="0"/>
            <wp:docPr id="120957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79409" name=""/>
                    <pic:cNvPicPr/>
                  </pic:nvPicPr>
                  <pic:blipFill>
                    <a:blip r:embed="rId23"/>
                    <a:stretch>
                      <a:fillRect/>
                    </a:stretch>
                  </pic:blipFill>
                  <pic:spPr>
                    <a:xfrm>
                      <a:off x="0" y="0"/>
                      <a:ext cx="4021143" cy="3937741"/>
                    </a:xfrm>
                    <a:prstGeom prst="rect">
                      <a:avLst/>
                    </a:prstGeom>
                  </pic:spPr>
                </pic:pic>
              </a:graphicData>
            </a:graphic>
          </wp:inline>
        </w:drawing>
      </w:r>
    </w:p>
    <w:p w14:paraId="0818F808" w14:textId="6797B787" w:rsidR="006D195B" w:rsidRPr="00136BFE" w:rsidRDefault="006D195B" w:rsidP="00CE6354">
      <w:pPr>
        <w:spacing w:line="360" w:lineRule="auto"/>
        <w:jc w:val="center"/>
        <w:rPr>
          <w:rFonts w:ascii="Times New Roman" w:eastAsia="Times New Roman" w:hAnsi="Times New Roman" w:cs="Times New Roman"/>
          <w:b/>
          <w:sz w:val="20"/>
          <w:szCs w:val="20"/>
          <w:lang w:val="en-IN"/>
        </w:rPr>
      </w:pPr>
      <w:r w:rsidRPr="00136BFE">
        <w:rPr>
          <w:rFonts w:ascii="Times New Roman" w:eastAsia="Times New Roman" w:hAnsi="Times New Roman" w:cs="Times New Roman"/>
          <w:b/>
          <w:sz w:val="20"/>
          <w:szCs w:val="20"/>
          <w:lang w:val="en-IN"/>
        </w:rPr>
        <w:t xml:space="preserve">Fig </w:t>
      </w:r>
      <w:r w:rsidR="00136BFE">
        <w:rPr>
          <w:rFonts w:ascii="Times New Roman" w:eastAsia="Times New Roman" w:hAnsi="Times New Roman" w:cs="Times New Roman"/>
          <w:b/>
          <w:sz w:val="20"/>
          <w:szCs w:val="20"/>
          <w:lang w:val="en-IN"/>
        </w:rPr>
        <w:t>4.3</w:t>
      </w:r>
      <w:r w:rsidRPr="00136BFE">
        <w:rPr>
          <w:rFonts w:ascii="Times New Roman" w:eastAsia="Times New Roman" w:hAnsi="Times New Roman" w:cs="Times New Roman"/>
          <w:b/>
          <w:sz w:val="20"/>
          <w:szCs w:val="20"/>
          <w:lang w:val="en-IN"/>
        </w:rPr>
        <w:t xml:space="preserve"> shows the confusion matrix of the Gradient Boosting Classifier</w:t>
      </w:r>
    </w:p>
    <w:p w14:paraId="24233768" w14:textId="77777777" w:rsidR="006D195B" w:rsidRDefault="006D195B" w:rsidP="00CE6354">
      <w:pPr>
        <w:spacing w:line="360" w:lineRule="auto"/>
        <w:jc w:val="both"/>
        <w:rPr>
          <w:rFonts w:ascii="Times New Roman" w:eastAsia="Times New Roman" w:hAnsi="Times New Roman" w:cs="Times New Roman"/>
          <w:b/>
          <w:sz w:val="28"/>
          <w:szCs w:val="28"/>
          <w:lang w:val="en-IN"/>
        </w:rPr>
      </w:pPr>
    </w:p>
    <w:p w14:paraId="20B391CD" w14:textId="74DED877" w:rsidR="00D8240A" w:rsidRPr="00136BFE" w:rsidRDefault="00E0714B" w:rsidP="00CE6354">
      <w:pPr>
        <w:spacing w:line="360" w:lineRule="auto"/>
        <w:jc w:val="both"/>
        <w:rPr>
          <w:rFonts w:ascii="Times New Roman" w:eastAsia="Times New Roman" w:hAnsi="Times New Roman" w:cs="Times New Roman"/>
          <w:bCs/>
          <w:sz w:val="24"/>
          <w:szCs w:val="24"/>
        </w:rPr>
      </w:pPr>
      <w:r w:rsidRPr="00136BFE">
        <w:rPr>
          <w:rFonts w:ascii="Times New Roman" w:eastAsia="Times New Roman" w:hAnsi="Times New Roman" w:cs="Times New Roman"/>
          <w:bCs/>
          <w:sz w:val="24"/>
          <w:szCs w:val="24"/>
          <w:lang w:val="en-IN"/>
        </w:rPr>
        <w:lastRenderedPageBreak/>
        <w:t xml:space="preserve">We have also saved </w:t>
      </w:r>
      <w:r w:rsidR="006D195B" w:rsidRPr="00136BFE">
        <w:rPr>
          <w:rFonts w:ascii="Times New Roman" w:eastAsia="Times New Roman" w:hAnsi="Times New Roman" w:cs="Times New Roman"/>
          <w:bCs/>
          <w:sz w:val="24"/>
          <w:szCs w:val="24"/>
          <w:lang w:val="en-IN"/>
        </w:rPr>
        <w:t xml:space="preserve">the </w:t>
      </w:r>
      <w:r w:rsidRPr="00136BFE">
        <w:rPr>
          <w:rFonts w:ascii="Times New Roman" w:eastAsia="Times New Roman" w:hAnsi="Times New Roman" w:cs="Times New Roman"/>
          <w:bCs/>
          <w:sz w:val="24"/>
          <w:szCs w:val="24"/>
          <w:lang w:val="en-IN"/>
        </w:rPr>
        <w:t xml:space="preserve">ROC vs AUC Curve </w:t>
      </w:r>
      <w:r w:rsidR="006D195B" w:rsidRPr="00136BFE">
        <w:rPr>
          <w:rFonts w:ascii="Times New Roman" w:eastAsia="Times New Roman" w:hAnsi="Times New Roman" w:cs="Times New Roman"/>
          <w:bCs/>
          <w:sz w:val="24"/>
          <w:szCs w:val="24"/>
          <w:lang w:val="en-IN"/>
        </w:rPr>
        <w:t xml:space="preserve">plot </w:t>
      </w:r>
      <w:r w:rsidRPr="00136BFE">
        <w:rPr>
          <w:rFonts w:ascii="Times New Roman" w:eastAsia="Times New Roman" w:hAnsi="Times New Roman" w:cs="Times New Roman"/>
          <w:bCs/>
          <w:sz w:val="24"/>
          <w:szCs w:val="24"/>
          <w:lang w:val="en-IN"/>
        </w:rPr>
        <w:t xml:space="preserve">as a comparison to check which model is performing best under an unbalanced data set if formed in the </w:t>
      </w:r>
      <w:proofErr w:type="gramStart"/>
      <w:r w:rsidRPr="00136BFE">
        <w:rPr>
          <w:rFonts w:ascii="Times New Roman" w:eastAsia="Times New Roman" w:hAnsi="Times New Roman" w:cs="Times New Roman"/>
          <w:bCs/>
          <w:sz w:val="24"/>
          <w:szCs w:val="24"/>
          <w:lang w:val="en-IN"/>
        </w:rPr>
        <w:t>future</w:t>
      </w:r>
      <w:r w:rsidR="006D195B" w:rsidRPr="00136BFE">
        <w:rPr>
          <w:rFonts w:ascii="Times New Roman" w:eastAsia="Times New Roman" w:hAnsi="Times New Roman" w:cs="Times New Roman"/>
          <w:bCs/>
          <w:sz w:val="24"/>
          <w:szCs w:val="24"/>
          <w:lang w:val="en-IN"/>
        </w:rPr>
        <w:t>(</w:t>
      </w:r>
      <w:proofErr w:type="gramEnd"/>
      <w:r w:rsidR="006D195B" w:rsidRPr="00136BFE">
        <w:rPr>
          <w:rFonts w:ascii="Times New Roman" w:eastAsia="Times New Roman" w:hAnsi="Times New Roman" w:cs="Times New Roman"/>
          <w:bCs/>
          <w:sz w:val="24"/>
          <w:szCs w:val="24"/>
          <w:lang w:val="en-IN"/>
        </w:rPr>
        <w:t>for scalability)</w:t>
      </w:r>
      <w:r w:rsidRPr="00136BFE">
        <w:rPr>
          <w:rFonts w:ascii="Times New Roman" w:eastAsia="Times New Roman" w:hAnsi="Times New Roman" w:cs="Times New Roman"/>
          <w:bCs/>
          <w:sz w:val="24"/>
          <w:szCs w:val="24"/>
          <w:lang w:val="en-IN"/>
        </w:rPr>
        <w:t>.</w:t>
      </w:r>
    </w:p>
    <w:p w14:paraId="23ED3952" w14:textId="36B5ADF5" w:rsidR="00D8240A" w:rsidRDefault="00E0714B" w:rsidP="00CE6354">
      <w:pPr>
        <w:spacing w:line="360" w:lineRule="auto"/>
        <w:jc w:val="center"/>
        <w:rPr>
          <w:rFonts w:ascii="Times New Roman" w:eastAsia="Times New Roman" w:hAnsi="Times New Roman" w:cs="Times New Roman"/>
          <w:b/>
          <w:sz w:val="28"/>
          <w:szCs w:val="28"/>
        </w:rPr>
      </w:pPr>
      <w:r>
        <w:rPr>
          <w:noProof/>
        </w:rPr>
        <w:drawing>
          <wp:inline distT="0" distB="0" distL="0" distR="0" wp14:anchorId="0BBE7A98" wp14:editId="4E22CA18">
            <wp:extent cx="4076700" cy="3057642"/>
            <wp:effectExtent l="0" t="0" r="0" b="9525"/>
            <wp:docPr id="2537540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3575" cy="3062798"/>
                    </a:xfrm>
                    <a:prstGeom prst="rect">
                      <a:avLst/>
                    </a:prstGeom>
                    <a:noFill/>
                    <a:ln>
                      <a:noFill/>
                    </a:ln>
                  </pic:spPr>
                </pic:pic>
              </a:graphicData>
            </a:graphic>
          </wp:inline>
        </w:drawing>
      </w:r>
    </w:p>
    <w:p w14:paraId="5EBCBC14" w14:textId="72382FB4" w:rsidR="00D8240A" w:rsidRPr="00136BFE" w:rsidRDefault="00E0714B" w:rsidP="00CE6354">
      <w:pPr>
        <w:spacing w:line="360" w:lineRule="auto"/>
        <w:jc w:val="center"/>
        <w:rPr>
          <w:rFonts w:ascii="Times New Roman" w:eastAsia="Times New Roman" w:hAnsi="Times New Roman" w:cs="Times New Roman"/>
          <w:b/>
          <w:sz w:val="20"/>
          <w:szCs w:val="20"/>
        </w:rPr>
      </w:pPr>
      <w:r w:rsidRPr="00136BFE">
        <w:rPr>
          <w:rFonts w:ascii="Times New Roman" w:eastAsia="Times New Roman" w:hAnsi="Times New Roman" w:cs="Times New Roman"/>
          <w:b/>
          <w:sz w:val="20"/>
          <w:szCs w:val="20"/>
        </w:rPr>
        <w:t xml:space="preserve">Fig </w:t>
      </w:r>
      <w:r w:rsidR="00136BFE">
        <w:rPr>
          <w:rFonts w:ascii="Times New Roman" w:eastAsia="Times New Roman" w:hAnsi="Times New Roman" w:cs="Times New Roman"/>
          <w:b/>
          <w:sz w:val="20"/>
          <w:szCs w:val="20"/>
        </w:rPr>
        <w:t>4.4</w:t>
      </w:r>
      <w:r w:rsidRPr="00136BFE">
        <w:rPr>
          <w:rFonts w:ascii="Times New Roman" w:eastAsia="Times New Roman" w:hAnsi="Times New Roman" w:cs="Times New Roman"/>
          <w:b/>
          <w:sz w:val="20"/>
          <w:szCs w:val="20"/>
        </w:rPr>
        <w:t xml:space="preserve"> shows </w:t>
      </w:r>
      <w:r w:rsidR="006D195B" w:rsidRPr="00136BFE">
        <w:rPr>
          <w:rFonts w:ascii="Times New Roman" w:eastAsia="Times New Roman" w:hAnsi="Times New Roman" w:cs="Times New Roman"/>
          <w:b/>
          <w:sz w:val="20"/>
          <w:szCs w:val="20"/>
        </w:rPr>
        <w:t xml:space="preserve">the </w:t>
      </w:r>
      <w:r w:rsidRPr="00136BFE">
        <w:rPr>
          <w:rFonts w:ascii="Times New Roman" w:eastAsia="Times New Roman" w:hAnsi="Times New Roman" w:cs="Times New Roman"/>
          <w:b/>
          <w:sz w:val="20"/>
          <w:szCs w:val="20"/>
        </w:rPr>
        <w:t xml:space="preserve">Area Under the Curve for all </w:t>
      </w:r>
      <w:proofErr w:type="gramStart"/>
      <w:r w:rsidRPr="00136BFE">
        <w:rPr>
          <w:rFonts w:ascii="Times New Roman" w:eastAsia="Times New Roman" w:hAnsi="Times New Roman" w:cs="Times New Roman"/>
          <w:b/>
          <w:sz w:val="20"/>
          <w:szCs w:val="20"/>
        </w:rPr>
        <w:t>models</w:t>
      </w:r>
      <w:proofErr w:type="gramEnd"/>
    </w:p>
    <w:p w14:paraId="65D56166" w14:textId="77777777" w:rsidR="006D195B" w:rsidRDefault="006D195B" w:rsidP="00CE6354">
      <w:pPr>
        <w:spacing w:line="360" w:lineRule="auto"/>
        <w:rPr>
          <w:rFonts w:ascii="Times New Roman" w:eastAsia="Times New Roman" w:hAnsi="Times New Roman" w:cs="Times New Roman"/>
          <w:b/>
          <w:sz w:val="28"/>
          <w:szCs w:val="28"/>
        </w:rPr>
      </w:pPr>
    </w:p>
    <w:p w14:paraId="7E62DCCF" w14:textId="11B4DA0A" w:rsidR="006D195B" w:rsidRPr="00136BFE" w:rsidRDefault="00DB6147" w:rsidP="00CE6354">
      <w:pPr>
        <w:spacing w:line="360" w:lineRule="auto"/>
        <w:rPr>
          <w:rFonts w:ascii="Times New Roman" w:eastAsia="Times New Roman" w:hAnsi="Times New Roman" w:cs="Times New Roman"/>
          <w:bCs/>
          <w:sz w:val="24"/>
          <w:szCs w:val="24"/>
        </w:rPr>
      </w:pPr>
      <w:r w:rsidRPr="00136BFE">
        <w:rPr>
          <w:rFonts w:ascii="Times New Roman" w:eastAsia="Times New Roman" w:hAnsi="Times New Roman" w:cs="Times New Roman"/>
          <w:bCs/>
          <w:sz w:val="24"/>
          <w:szCs w:val="24"/>
        </w:rPr>
        <w:t xml:space="preserve">The visualization of our data distribution is done inside </w:t>
      </w:r>
      <w:proofErr w:type="spellStart"/>
      <w:r w:rsidR="006C45A8" w:rsidRPr="00136BFE">
        <w:rPr>
          <w:rFonts w:ascii="Times New Roman" w:eastAsia="Times New Roman" w:hAnsi="Times New Roman" w:cs="Times New Roman"/>
          <w:bCs/>
          <w:sz w:val="24"/>
          <w:szCs w:val="24"/>
        </w:rPr>
        <w:t>Streamlit</w:t>
      </w:r>
      <w:proofErr w:type="spellEnd"/>
      <w:r w:rsidRPr="00136BFE">
        <w:rPr>
          <w:rFonts w:ascii="Times New Roman" w:eastAsia="Times New Roman" w:hAnsi="Times New Roman" w:cs="Times New Roman"/>
          <w:bCs/>
          <w:sz w:val="24"/>
          <w:szCs w:val="24"/>
        </w:rPr>
        <w:t xml:space="preserve"> </w:t>
      </w:r>
      <w:proofErr w:type="gramStart"/>
      <w:r w:rsidRPr="00136BFE">
        <w:rPr>
          <w:rFonts w:ascii="Times New Roman" w:eastAsia="Times New Roman" w:hAnsi="Times New Roman" w:cs="Times New Roman"/>
          <w:bCs/>
          <w:sz w:val="24"/>
          <w:szCs w:val="24"/>
        </w:rPr>
        <w:t>app</w:t>
      </w:r>
      <w:proofErr w:type="gramEnd"/>
    </w:p>
    <w:p w14:paraId="4EE62333" w14:textId="6DAB2450" w:rsidR="00DB6147" w:rsidRDefault="00DB6147" w:rsidP="00CE6354">
      <w:pPr>
        <w:spacing w:line="360" w:lineRule="auto"/>
        <w:jc w:val="center"/>
        <w:rPr>
          <w:rFonts w:ascii="Times New Roman" w:eastAsia="Times New Roman" w:hAnsi="Times New Roman" w:cs="Times New Roman"/>
          <w:b/>
          <w:sz w:val="28"/>
          <w:szCs w:val="28"/>
        </w:rPr>
      </w:pPr>
      <w:r w:rsidRPr="00DB6147">
        <w:rPr>
          <w:rFonts w:ascii="Times New Roman" w:eastAsia="Times New Roman" w:hAnsi="Times New Roman" w:cs="Times New Roman"/>
          <w:b/>
          <w:noProof/>
          <w:sz w:val="28"/>
          <w:szCs w:val="28"/>
        </w:rPr>
        <w:drawing>
          <wp:inline distT="0" distB="0" distL="0" distR="0" wp14:anchorId="599CF4F1" wp14:editId="6E2B00D5">
            <wp:extent cx="3416935" cy="3265214"/>
            <wp:effectExtent l="0" t="0" r="0" b="0"/>
            <wp:docPr id="99670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04009" name=""/>
                    <pic:cNvPicPr/>
                  </pic:nvPicPr>
                  <pic:blipFill>
                    <a:blip r:embed="rId25"/>
                    <a:stretch>
                      <a:fillRect/>
                    </a:stretch>
                  </pic:blipFill>
                  <pic:spPr>
                    <a:xfrm>
                      <a:off x="0" y="0"/>
                      <a:ext cx="3422223" cy="3270267"/>
                    </a:xfrm>
                    <a:prstGeom prst="rect">
                      <a:avLst/>
                    </a:prstGeom>
                  </pic:spPr>
                </pic:pic>
              </a:graphicData>
            </a:graphic>
          </wp:inline>
        </w:drawing>
      </w:r>
    </w:p>
    <w:p w14:paraId="09883B70" w14:textId="3815E8C9" w:rsidR="00D8240A" w:rsidRPr="00136BFE" w:rsidRDefault="00DB6147" w:rsidP="00CE6354">
      <w:pPr>
        <w:spacing w:line="360" w:lineRule="auto"/>
        <w:jc w:val="center"/>
        <w:rPr>
          <w:rFonts w:ascii="Times New Roman" w:eastAsia="Times New Roman" w:hAnsi="Times New Roman" w:cs="Times New Roman"/>
          <w:b/>
          <w:sz w:val="20"/>
          <w:szCs w:val="20"/>
        </w:rPr>
      </w:pPr>
      <w:r w:rsidRPr="00136BFE">
        <w:rPr>
          <w:rFonts w:ascii="Times New Roman" w:eastAsia="Times New Roman" w:hAnsi="Times New Roman" w:cs="Times New Roman"/>
          <w:b/>
          <w:sz w:val="20"/>
          <w:szCs w:val="20"/>
        </w:rPr>
        <w:t xml:space="preserve">Fig </w:t>
      </w:r>
      <w:r w:rsidR="00136BFE" w:rsidRPr="00136BFE">
        <w:rPr>
          <w:rFonts w:ascii="Times New Roman" w:eastAsia="Times New Roman" w:hAnsi="Times New Roman" w:cs="Times New Roman"/>
          <w:b/>
          <w:sz w:val="20"/>
          <w:szCs w:val="20"/>
        </w:rPr>
        <w:t>4.5</w:t>
      </w:r>
      <w:r w:rsidRPr="00136BFE">
        <w:rPr>
          <w:rFonts w:ascii="Times New Roman" w:eastAsia="Times New Roman" w:hAnsi="Times New Roman" w:cs="Times New Roman"/>
          <w:b/>
          <w:sz w:val="20"/>
          <w:szCs w:val="20"/>
        </w:rPr>
        <w:t xml:space="preserve"> shows </w:t>
      </w:r>
      <w:r w:rsidR="006C45A8" w:rsidRPr="00136BFE">
        <w:rPr>
          <w:rFonts w:ascii="Times New Roman" w:eastAsia="Times New Roman" w:hAnsi="Times New Roman" w:cs="Times New Roman"/>
          <w:b/>
          <w:sz w:val="20"/>
          <w:szCs w:val="20"/>
        </w:rPr>
        <w:t>class</w:t>
      </w:r>
      <w:r w:rsidRPr="00136BFE">
        <w:rPr>
          <w:rFonts w:ascii="Times New Roman" w:eastAsia="Times New Roman" w:hAnsi="Times New Roman" w:cs="Times New Roman"/>
          <w:b/>
          <w:sz w:val="20"/>
          <w:szCs w:val="20"/>
        </w:rPr>
        <w:t xml:space="preserve"> distribution in the original data </w:t>
      </w:r>
      <w:proofErr w:type="gramStart"/>
      <w:r w:rsidRPr="00136BFE">
        <w:rPr>
          <w:rFonts w:ascii="Times New Roman" w:eastAsia="Times New Roman" w:hAnsi="Times New Roman" w:cs="Times New Roman"/>
          <w:b/>
          <w:sz w:val="20"/>
          <w:szCs w:val="20"/>
        </w:rPr>
        <w:t>frame</w:t>
      </w:r>
      <w:proofErr w:type="gramEnd"/>
    </w:p>
    <w:p w14:paraId="4A5CE7F1" w14:textId="5D31FC1C" w:rsidR="00D8240A" w:rsidRDefault="006C45A8" w:rsidP="00CE6354">
      <w:pPr>
        <w:spacing w:line="360" w:lineRule="auto"/>
        <w:jc w:val="center"/>
        <w:rPr>
          <w:rFonts w:ascii="Times New Roman" w:eastAsia="Times New Roman" w:hAnsi="Times New Roman" w:cs="Times New Roman"/>
          <w:b/>
          <w:sz w:val="28"/>
          <w:szCs w:val="28"/>
        </w:rPr>
      </w:pPr>
      <w:r w:rsidRPr="006C45A8">
        <w:rPr>
          <w:rFonts w:ascii="Times New Roman" w:eastAsia="Times New Roman" w:hAnsi="Times New Roman" w:cs="Times New Roman"/>
          <w:b/>
          <w:noProof/>
          <w:sz w:val="28"/>
          <w:szCs w:val="28"/>
        </w:rPr>
        <w:lastRenderedPageBreak/>
        <w:drawing>
          <wp:inline distT="0" distB="0" distL="0" distR="0" wp14:anchorId="61A1A665" wp14:editId="4FE80401">
            <wp:extent cx="3285067" cy="3379424"/>
            <wp:effectExtent l="0" t="0" r="0" b="0"/>
            <wp:docPr id="2968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0955" name=""/>
                    <pic:cNvPicPr/>
                  </pic:nvPicPr>
                  <pic:blipFill>
                    <a:blip r:embed="rId26"/>
                    <a:stretch>
                      <a:fillRect/>
                    </a:stretch>
                  </pic:blipFill>
                  <pic:spPr>
                    <a:xfrm>
                      <a:off x="0" y="0"/>
                      <a:ext cx="3292904" cy="3387486"/>
                    </a:xfrm>
                    <a:prstGeom prst="rect">
                      <a:avLst/>
                    </a:prstGeom>
                  </pic:spPr>
                </pic:pic>
              </a:graphicData>
            </a:graphic>
          </wp:inline>
        </w:drawing>
      </w:r>
    </w:p>
    <w:p w14:paraId="693AE17D" w14:textId="1924BA97" w:rsidR="00D8240A" w:rsidRDefault="006C45A8" w:rsidP="00CE6354">
      <w:pPr>
        <w:spacing w:line="360" w:lineRule="auto"/>
        <w:jc w:val="center"/>
        <w:rPr>
          <w:rFonts w:ascii="Times New Roman" w:eastAsia="Times New Roman" w:hAnsi="Times New Roman" w:cs="Times New Roman"/>
          <w:b/>
          <w:sz w:val="20"/>
          <w:szCs w:val="20"/>
        </w:rPr>
      </w:pPr>
      <w:r w:rsidRPr="00136BFE">
        <w:rPr>
          <w:rFonts w:ascii="Times New Roman" w:eastAsia="Times New Roman" w:hAnsi="Times New Roman" w:cs="Times New Roman"/>
          <w:b/>
          <w:sz w:val="20"/>
          <w:szCs w:val="20"/>
        </w:rPr>
        <w:t xml:space="preserve">Fig </w:t>
      </w:r>
      <w:r w:rsidR="00136BFE" w:rsidRPr="00136BFE">
        <w:rPr>
          <w:rFonts w:ascii="Times New Roman" w:eastAsia="Times New Roman" w:hAnsi="Times New Roman" w:cs="Times New Roman"/>
          <w:b/>
          <w:sz w:val="20"/>
          <w:szCs w:val="20"/>
        </w:rPr>
        <w:t>4.6</w:t>
      </w:r>
      <w:r w:rsidRPr="00136BFE">
        <w:rPr>
          <w:rFonts w:ascii="Times New Roman" w:eastAsia="Times New Roman" w:hAnsi="Times New Roman" w:cs="Times New Roman"/>
          <w:b/>
          <w:sz w:val="20"/>
          <w:szCs w:val="20"/>
        </w:rPr>
        <w:t xml:space="preserve"> shows class distribution in the Training data </w:t>
      </w:r>
      <w:proofErr w:type="gramStart"/>
      <w:r w:rsidRPr="00136BFE">
        <w:rPr>
          <w:rFonts w:ascii="Times New Roman" w:eastAsia="Times New Roman" w:hAnsi="Times New Roman" w:cs="Times New Roman"/>
          <w:b/>
          <w:sz w:val="20"/>
          <w:szCs w:val="20"/>
        </w:rPr>
        <w:t>frame</w:t>
      </w:r>
      <w:proofErr w:type="gramEnd"/>
    </w:p>
    <w:p w14:paraId="5BC9110E" w14:textId="77777777" w:rsidR="00136BFE" w:rsidRPr="00136BFE" w:rsidRDefault="00136BFE" w:rsidP="00CE6354">
      <w:pPr>
        <w:spacing w:line="360" w:lineRule="auto"/>
        <w:jc w:val="center"/>
        <w:rPr>
          <w:rFonts w:ascii="Times New Roman" w:eastAsia="Times New Roman" w:hAnsi="Times New Roman" w:cs="Times New Roman"/>
          <w:b/>
          <w:sz w:val="20"/>
          <w:szCs w:val="20"/>
        </w:rPr>
      </w:pPr>
    </w:p>
    <w:p w14:paraId="12E9698E" w14:textId="719351EE" w:rsidR="00D8240A" w:rsidRDefault="006C45A8" w:rsidP="00CE6354">
      <w:pPr>
        <w:spacing w:line="360" w:lineRule="auto"/>
        <w:jc w:val="center"/>
        <w:rPr>
          <w:rFonts w:ascii="Times New Roman" w:eastAsia="Times New Roman" w:hAnsi="Times New Roman" w:cs="Times New Roman"/>
          <w:b/>
          <w:sz w:val="28"/>
          <w:szCs w:val="28"/>
        </w:rPr>
      </w:pPr>
      <w:r w:rsidRPr="006C45A8">
        <w:rPr>
          <w:rFonts w:ascii="Times New Roman" w:eastAsia="Times New Roman" w:hAnsi="Times New Roman" w:cs="Times New Roman"/>
          <w:b/>
          <w:noProof/>
          <w:sz w:val="28"/>
          <w:szCs w:val="28"/>
        </w:rPr>
        <w:drawing>
          <wp:inline distT="0" distB="0" distL="0" distR="0" wp14:anchorId="3BBB0B3A" wp14:editId="107FE5DA">
            <wp:extent cx="3683000" cy="3800683"/>
            <wp:effectExtent l="0" t="0" r="0" b="9525"/>
            <wp:docPr id="133559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94699" name=""/>
                    <pic:cNvPicPr/>
                  </pic:nvPicPr>
                  <pic:blipFill>
                    <a:blip r:embed="rId27"/>
                    <a:stretch>
                      <a:fillRect/>
                    </a:stretch>
                  </pic:blipFill>
                  <pic:spPr>
                    <a:xfrm>
                      <a:off x="0" y="0"/>
                      <a:ext cx="3696335" cy="3814444"/>
                    </a:xfrm>
                    <a:prstGeom prst="rect">
                      <a:avLst/>
                    </a:prstGeom>
                  </pic:spPr>
                </pic:pic>
              </a:graphicData>
            </a:graphic>
          </wp:inline>
        </w:drawing>
      </w:r>
    </w:p>
    <w:p w14:paraId="1F832AB4" w14:textId="0E89A8B3" w:rsidR="00D8240A" w:rsidRPr="00136BFE" w:rsidRDefault="006C45A8" w:rsidP="00CE6354">
      <w:pPr>
        <w:spacing w:line="360" w:lineRule="auto"/>
        <w:jc w:val="center"/>
        <w:rPr>
          <w:rFonts w:ascii="Times New Roman" w:eastAsia="Times New Roman" w:hAnsi="Times New Roman" w:cs="Times New Roman"/>
          <w:b/>
          <w:sz w:val="20"/>
          <w:szCs w:val="20"/>
        </w:rPr>
      </w:pPr>
      <w:r w:rsidRPr="00136BFE">
        <w:rPr>
          <w:rFonts w:ascii="Times New Roman" w:eastAsia="Times New Roman" w:hAnsi="Times New Roman" w:cs="Times New Roman"/>
          <w:b/>
          <w:sz w:val="20"/>
          <w:szCs w:val="20"/>
        </w:rPr>
        <w:t xml:space="preserve">Fig </w:t>
      </w:r>
      <w:r w:rsidR="00136BFE" w:rsidRPr="00136BFE">
        <w:rPr>
          <w:rFonts w:ascii="Times New Roman" w:eastAsia="Times New Roman" w:hAnsi="Times New Roman" w:cs="Times New Roman"/>
          <w:b/>
          <w:sz w:val="20"/>
          <w:szCs w:val="20"/>
        </w:rPr>
        <w:t>4.7</w:t>
      </w:r>
      <w:r w:rsidRPr="00136BFE">
        <w:rPr>
          <w:rFonts w:ascii="Times New Roman" w:eastAsia="Times New Roman" w:hAnsi="Times New Roman" w:cs="Times New Roman"/>
          <w:b/>
          <w:sz w:val="20"/>
          <w:szCs w:val="20"/>
        </w:rPr>
        <w:t xml:space="preserve"> shows class distribution in the Testing data </w:t>
      </w:r>
      <w:proofErr w:type="gramStart"/>
      <w:r w:rsidRPr="00136BFE">
        <w:rPr>
          <w:rFonts w:ascii="Times New Roman" w:eastAsia="Times New Roman" w:hAnsi="Times New Roman" w:cs="Times New Roman"/>
          <w:b/>
          <w:sz w:val="20"/>
          <w:szCs w:val="20"/>
        </w:rPr>
        <w:t>frame</w:t>
      </w:r>
      <w:proofErr w:type="gramEnd"/>
    </w:p>
    <w:p w14:paraId="537F6228" w14:textId="77777777" w:rsidR="00D8240A" w:rsidRDefault="00D8240A" w:rsidP="00CE6354">
      <w:pPr>
        <w:spacing w:line="360" w:lineRule="auto"/>
        <w:jc w:val="both"/>
        <w:rPr>
          <w:rFonts w:ascii="Times New Roman" w:eastAsia="Times New Roman" w:hAnsi="Times New Roman" w:cs="Times New Roman"/>
          <w:b/>
          <w:sz w:val="28"/>
          <w:szCs w:val="28"/>
        </w:rPr>
      </w:pPr>
    </w:p>
    <w:p w14:paraId="0D9F8F8B" w14:textId="77777777" w:rsidR="006C45A8" w:rsidRDefault="006C45A8" w:rsidP="00CE6354">
      <w:pPr>
        <w:spacing w:line="360" w:lineRule="auto"/>
        <w:jc w:val="both"/>
        <w:rPr>
          <w:rFonts w:ascii="Times New Roman" w:eastAsia="Times New Roman" w:hAnsi="Times New Roman" w:cs="Times New Roman"/>
          <w:b/>
          <w:sz w:val="28"/>
          <w:szCs w:val="28"/>
        </w:rPr>
      </w:pPr>
    </w:p>
    <w:p w14:paraId="3B9F784B" w14:textId="77777777" w:rsidR="00CE6354" w:rsidRDefault="00CE6354" w:rsidP="00CE6354">
      <w:pPr>
        <w:spacing w:line="360" w:lineRule="auto"/>
        <w:jc w:val="both"/>
        <w:rPr>
          <w:rFonts w:ascii="Times New Roman" w:eastAsia="Times New Roman" w:hAnsi="Times New Roman" w:cs="Times New Roman"/>
          <w:bCs/>
          <w:sz w:val="24"/>
          <w:szCs w:val="24"/>
        </w:rPr>
      </w:pPr>
    </w:p>
    <w:p w14:paraId="168F78A1" w14:textId="77777777" w:rsidR="00CE6354" w:rsidRDefault="00CE6354" w:rsidP="00CE6354">
      <w:pPr>
        <w:spacing w:line="360" w:lineRule="auto"/>
        <w:jc w:val="both"/>
        <w:rPr>
          <w:rFonts w:ascii="Times New Roman" w:eastAsia="Times New Roman" w:hAnsi="Times New Roman" w:cs="Times New Roman"/>
          <w:bCs/>
          <w:sz w:val="24"/>
          <w:szCs w:val="24"/>
        </w:rPr>
      </w:pPr>
    </w:p>
    <w:p w14:paraId="1F0B223A" w14:textId="6FD697EE" w:rsidR="006C45A8" w:rsidRPr="00136BFE" w:rsidRDefault="006C45A8" w:rsidP="00CE6354">
      <w:pPr>
        <w:spacing w:line="360" w:lineRule="auto"/>
        <w:jc w:val="both"/>
        <w:rPr>
          <w:rFonts w:ascii="Times New Roman" w:eastAsia="Times New Roman" w:hAnsi="Times New Roman" w:cs="Times New Roman"/>
          <w:bCs/>
          <w:sz w:val="24"/>
          <w:szCs w:val="24"/>
        </w:rPr>
      </w:pPr>
      <w:r w:rsidRPr="00136BFE">
        <w:rPr>
          <w:rFonts w:ascii="Times New Roman" w:eastAsia="Times New Roman" w:hAnsi="Times New Roman" w:cs="Times New Roman"/>
          <w:bCs/>
          <w:sz w:val="24"/>
          <w:szCs w:val="24"/>
        </w:rPr>
        <w:lastRenderedPageBreak/>
        <w:t xml:space="preserve">Now at last we have some </w:t>
      </w:r>
      <w:r w:rsidR="003A5E6A" w:rsidRPr="00136BFE">
        <w:rPr>
          <w:rFonts w:ascii="Times New Roman" w:eastAsia="Times New Roman" w:hAnsi="Times New Roman" w:cs="Times New Roman"/>
          <w:bCs/>
          <w:sz w:val="24"/>
          <w:szCs w:val="24"/>
        </w:rPr>
        <w:t>real-time</w:t>
      </w:r>
      <w:r w:rsidRPr="00136BFE">
        <w:rPr>
          <w:rFonts w:ascii="Times New Roman" w:eastAsia="Times New Roman" w:hAnsi="Times New Roman" w:cs="Times New Roman"/>
          <w:bCs/>
          <w:sz w:val="24"/>
          <w:szCs w:val="24"/>
        </w:rPr>
        <w:t xml:space="preserve"> Yoga Pose detections.</w:t>
      </w:r>
    </w:p>
    <w:p w14:paraId="406D8A14" w14:textId="7308B5A4" w:rsidR="003A5E6A" w:rsidRDefault="003A5E6A" w:rsidP="00CE6354">
      <w:pPr>
        <w:spacing w:line="360" w:lineRule="auto"/>
        <w:jc w:val="center"/>
        <w:rPr>
          <w:rFonts w:ascii="Times New Roman" w:eastAsia="Times New Roman" w:hAnsi="Times New Roman" w:cs="Times New Roman"/>
          <w:b/>
          <w:sz w:val="28"/>
          <w:szCs w:val="28"/>
        </w:rPr>
      </w:pPr>
      <w:r w:rsidRPr="003A5E6A">
        <w:rPr>
          <w:rFonts w:ascii="Times New Roman" w:eastAsia="Times New Roman" w:hAnsi="Times New Roman" w:cs="Times New Roman"/>
          <w:b/>
          <w:noProof/>
          <w:sz w:val="28"/>
          <w:szCs w:val="28"/>
        </w:rPr>
        <w:drawing>
          <wp:inline distT="0" distB="0" distL="0" distR="0" wp14:anchorId="302D46B2" wp14:editId="6B2FD37F">
            <wp:extent cx="2290607" cy="1684020"/>
            <wp:effectExtent l="0" t="0" r="0" b="0"/>
            <wp:docPr id="128725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56667" name=""/>
                    <pic:cNvPicPr/>
                  </pic:nvPicPr>
                  <pic:blipFill>
                    <a:blip r:embed="rId28"/>
                    <a:stretch>
                      <a:fillRect/>
                    </a:stretch>
                  </pic:blipFill>
                  <pic:spPr>
                    <a:xfrm>
                      <a:off x="0" y="0"/>
                      <a:ext cx="2296670" cy="1688478"/>
                    </a:xfrm>
                    <a:prstGeom prst="rect">
                      <a:avLst/>
                    </a:prstGeom>
                  </pic:spPr>
                </pic:pic>
              </a:graphicData>
            </a:graphic>
          </wp:inline>
        </w:drawing>
      </w:r>
    </w:p>
    <w:p w14:paraId="745FA746" w14:textId="0B5A7EC8" w:rsidR="003A5E6A" w:rsidRPr="00136BFE" w:rsidRDefault="003A5E6A" w:rsidP="00CE6354">
      <w:pPr>
        <w:spacing w:line="360" w:lineRule="auto"/>
        <w:jc w:val="center"/>
        <w:rPr>
          <w:rFonts w:ascii="Times New Roman" w:eastAsia="Times New Roman" w:hAnsi="Times New Roman" w:cs="Times New Roman"/>
          <w:b/>
          <w:sz w:val="20"/>
          <w:szCs w:val="20"/>
        </w:rPr>
      </w:pPr>
      <w:r w:rsidRPr="00136BFE">
        <w:rPr>
          <w:rFonts w:ascii="Times New Roman" w:eastAsia="Times New Roman" w:hAnsi="Times New Roman" w:cs="Times New Roman"/>
          <w:b/>
          <w:sz w:val="20"/>
          <w:szCs w:val="20"/>
        </w:rPr>
        <w:t xml:space="preserve">Fig </w:t>
      </w:r>
      <w:r w:rsidR="00136BFE" w:rsidRPr="00136BFE">
        <w:rPr>
          <w:rFonts w:ascii="Times New Roman" w:eastAsia="Times New Roman" w:hAnsi="Times New Roman" w:cs="Times New Roman"/>
          <w:b/>
          <w:sz w:val="20"/>
          <w:szCs w:val="20"/>
        </w:rPr>
        <w:t>4.8.1</w:t>
      </w:r>
      <w:r w:rsidRPr="00136BFE">
        <w:rPr>
          <w:rFonts w:ascii="Times New Roman" w:eastAsia="Times New Roman" w:hAnsi="Times New Roman" w:cs="Times New Roman"/>
          <w:b/>
          <w:sz w:val="20"/>
          <w:szCs w:val="20"/>
        </w:rPr>
        <w:t xml:space="preserve"> shows T-Pose Detection</w:t>
      </w:r>
    </w:p>
    <w:p w14:paraId="1E82B162" w14:textId="77777777" w:rsidR="003A5E6A" w:rsidRDefault="003A5E6A" w:rsidP="00CE6354">
      <w:pPr>
        <w:spacing w:line="360" w:lineRule="auto"/>
        <w:jc w:val="center"/>
        <w:rPr>
          <w:rFonts w:ascii="Times New Roman" w:eastAsia="Times New Roman" w:hAnsi="Times New Roman" w:cs="Times New Roman"/>
          <w:b/>
          <w:sz w:val="28"/>
          <w:szCs w:val="28"/>
        </w:rPr>
      </w:pPr>
    </w:p>
    <w:p w14:paraId="6CD04B64" w14:textId="3958BD7E" w:rsidR="003A5E6A" w:rsidRDefault="003A5E6A" w:rsidP="00CE6354">
      <w:pPr>
        <w:spacing w:line="360" w:lineRule="auto"/>
        <w:jc w:val="center"/>
        <w:rPr>
          <w:rFonts w:ascii="Times New Roman" w:eastAsia="Times New Roman" w:hAnsi="Times New Roman" w:cs="Times New Roman"/>
          <w:b/>
          <w:sz w:val="28"/>
          <w:szCs w:val="28"/>
        </w:rPr>
      </w:pPr>
      <w:r w:rsidRPr="003A5E6A">
        <w:rPr>
          <w:rFonts w:ascii="Times New Roman" w:eastAsia="Times New Roman" w:hAnsi="Times New Roman" w:cs="Times New Roman"/>
          <w:b/>
          <w:noProof/>
          <w:sz w:val="28"/>
          <w:szCs w:val="28"/>
        </w:rPr>
        <w:drawing>
          <wp:inline distT="0" distB="0" distL="0" distR="0" wp14:anchorId="1C6A631E" wp14:editId="26A3857F">
            <wp:extent cx="2256367" cy="1790700"/>
            <wp:effectExtent l="0" t="0" r="0" b="0"/>
            <wp:docPr id="121792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25138" name=""/>
                    <pic:cNvPicPr/>
                  </pic:nvPicPr>
                  <pic:blipFill>
                    <a:blip r:embed="rId29"/>
                    <a:stretch>
                      <a:fillRect/>
                    </a:stretch>
                  </pic:blipFill>
                  <pic:spPr>
                    <a:xfrm>
                      <a:off x="0" y="0"/>
                      <a:ext cx="2261254" cy="1794579"/>
                    </a:xfrm>
                    <a:prstGeom prst="rect">
                      <a:avLst/>
                    </a:prstGeom>
                  </pic:spPr>
                </pic:pic>
              </a:graphicData>
            </a:graphic>
          </wp:inline>
        </w:drawing>
      </w:r>
    </w:p>
    <w:p w14:paraId="6A1598F1" w14:textId="4B8EB94E" w:rsidR="003A5E6A" w:rsidRPr="00136BFE" w:rsidRDefault="003A5E6A" w:rsidP="00CE6354">
      <w:pPr>
        <w:spacing w:line="360" w:lineRule="auto"/>
        <w:jc w:val="center"/>
        <w:rPr>
          <w:rFonts w:ascii="Times New Roman" w:eastAsia="Times New Roman" w:hAnsi="Times New Roman" w:cs="Times New Roman"/>
          <w:b/>
          <w:sz w:val="20"/>
          <w:szCs w:val="20"/>
        </w:rPr>
      </w:pPr>
      <w:r w:rsidRPr="00136BFE">
        <w:rPr>
          <w:rFonts w:ascii="Times New Roman" w:eastAsia="Times New Roman" w:hAnsi="Times New Roman" w:cs="Times New Roman"/>
          <w:b/>
          <w:sz w:val="20"/>
          <w:szCs w:val="20"/>
        </w:rPr>
        <w:t xml:space="preserve">Fig </w:t>
      </w:r>
      <w:r w:rsidR="00136BFE" w:rsidRPr="00136BFE">
        <w:rPr>
          <w:rFonts w:ascii="Times New Roman" w:eastAsia="Times New Roman" w:hAnsi="Times New Roman" w:cs="Times New Roman"/>
          <w:b/>
          <w:sz w:val="20"/>
          <w:szCs w:val="20"/>
        </w:rPr>
        <w:t>4.8.2</w:t>
      </w:r>
      <w:r w:rsidRPr="00136BFE">
        <w:rPr>
          <w:rFonts w:ascii="Times New Roman" w:eastAsia="Times New Roman" w:hAnsi="Times New Roman" w:cs="Times New Roman"/>
          <w:b/>
          <w:sz w:val="20"/>
          <w:szCs w:val="20"/>
        </w:rPr>
        <w:t xml:space="preserve"> shows </w:t>
      </w:r>
      <w:proofErr w:type="spellStart"/>
      <w:r w:rsidRPr="00136BFE">
        <w:rPr>
          <w:rFonts w:ascii="Times New Roman" w:eastAsia="Times New Roman" w:hAnsi="Times New Roman" w:cs="Times New Roman"/>
          <w:b/>
          <w:sz w:val="20"/>
          <w:szCs w:val="20"/>
        </w:rPr>
        <w:t>MahaKaal</w:t>
      </w:r>
      <w:proofErr w:type="spellEnd"/>
      <w:r w:rsidRPr="00136BFE">
        <w:rPr>
          <w:rFonts w:ascii="Times New Roman" w:eastAsia="Times New Roman" w:hAnsi="Times New Roman" w:cs="Times New Roman"/>
          <w:b/>
          <w:sz w:val="20"/>
          <w:szCs w:val="20"/>
        </w:rPr>
        <w:t xml:space="preserve"> Asan</w:t>
      </w:r>
    </w:p>
    <w:p w14:paraId="66DA6F41" w14:textId="77777777" w:rsidR="003A5E6A" w:rsidRDefault="003A5E6A" w:rsidP="00CE6354">
      <w:pPr>
        <w:spacing w:line="360" w:lineRule="auto"/>
        <w:jc w:val="center"/>
        <w:rPr>
          <w:rFonts w:ascii="Times New Roman" w:eastAsia="Times New Roman" w:hAnsi="Times New Roman" w:cs="Times New Roman"/>
          <w:b/>
          <w:sz w:val="28"/>
          <w:szCs w:val="28"/>
        </w:rPr>
      </w:pPr>
    </w:p>
    <w:p w14:paraId="5335A160" w14:textId="032BAC56" w:rsidR="003A5E6A" w:rsidRDefault="003A5E6A" w:rsidP="00CE6354">
      <w:pPr>
        <w:spacing w:line="360" w:lineRule="auto"/>
        <w:jc w:val="center"/>
        <w:rPr>
          <w:rFonts w:ascii="Times New Roman" w:eastAsia="Times New Roman" w:hAnsi="Times New Roman" w:cs="Times New Roman"/>
          <w:b/>
          <w:sz w:val="28"/>
          <w:szCs w:val="28"/>
        </w:rPr>
      </w:pPr>
      <w:r w:rsidRPr="003A5E6A">
        <w:rPr>
          <w:rFonts w:ascii="Times New Roman" w:eastAsia="Times New Roman" w:hAnsi="Times New Roman" w:cs="Times New Roman"/>
          <w:b/>
          <w:noProof/>
          <w:sz w:val="28"/>
          <w:szCs w:val="28"/>
        </w:rPr>
        <w:drawing>
          <wp:inline distT="0" distB="0" distL="0" distR="0" wp14:anchorId="3D7F2021" wp14:editId="76AE5C32">
            <wp:extent cx="2231115" cy="1805940"/>
            <wp:effectExtent l="0" t="0" r="0" b="3810"/>
            <wp:docPr id="75552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24212" name=""/>
                    <pic:cNvPicPr/>
                  </pic:nvPicPr>
                  <pic:blipFill>
                    <a:blip r:embed="rId30"/>
                    <a:stretch>
                      <a:fillRect/>
                    </a:stretch>
                  </pic:blipFill>
                  <pic:spPr>
                    <a:xfrm>
                      <a:off x="0" y="0"/>
                      <a:ext cx="2241947" cy="1814708"/>
                    </a:xfrm>
                    <a:prstGeom prst="rect">
                      <a:avLst/>
                    </a:prstGeom>
                  </pic:spPr>
                </pic:pic>
              </a:graphicData>
            </a:graphic>
          </wp:inline>
        </w:drawing>
      </w:r>
    </w:p>
    <w:p w14:paraId="07AB9A24" w14:textId="64EEABC5" w:rsidR="003A5E6A" w:rsidRPr="00136BFE" w:rsidRDefault="003A5E6A" w:rsidP="00CE6354">
      <w:pPr>
        <w:spacing w:line="360" w:lineRule="auto"/>
        <w:jc w:val="center"/>
        <w:rPr>
          <w:rFonts w:ascii="Times New Roman" w:eastAsia="Times New Roman" w:hAnsi="Times New Roman" w:cs="Times New Roman"/>
          <w:b/>
          <w:sz w:val="20"/>
          <w:szCs w:val="20"/>
        </w:rPr>
      </w:pPr>
      <w:r w:rsidRPr="00136BFE">
        <w:rPr>
          <w:rFonts w:ascii="Times New Roman" w:eastAsia="Times New Roman" w:hAnsi="Times New Roman" w:cs="Times New Roman"/>
          <w:b/>
          <w:sz w:val="20"/>
          <w:szCs w:val="20"/>
        </w:rPr>
        <w:t xml:space="preserve">Fig </w:t>
      </w:r>
      <w:r w:rsidR="00136BFE" w:rsidRPr="00136BFE">
        <w:rPr>
          <w:rFonts w:ascii="Times New Roman" w:eastAsia="Times New Roman" w:hAnsi="Times New Roman" w:cs="Times New Roman"/>
          <w:b/>
          <w:sz w:val="20"/>
          <w:szCs w:val="20"/>
        </w:rPr>
        <w:t>4.8.3</w:t>
      </w:r>
      <w:r w:rsidRPr="00136BFE">
        <w:rPr>
          <w:rFonts w:ascii="Times New Roman" w:eastAsia="Times New Roman" w:hAnsi="Times New Roman" w:cs="Times New Roman"/>
          <w:b/>
          <w:sz w:val="20"/>
          <w:szCs w:val="20"/>
        </w:rPr>
        <w:t xml:space="preserve"> shows Easy-Pose or Sukh Asan</w:t>
      </w:r>
    </w:p>
    <w:p w14:paraId="4A066C58" w14:textId="77777777" w:rsidR="003A5E6A" w:rsidRDefault="003A5E6A" w:rsidP="00CE6354">
      <w:pPr>
        <w:spacing w:line="360" w:lineRule="auto"/>
        <w:jc w:val="both"/>
        <w:rPr>
          <w:rFonts w:ascii="Times New Roman" w:eastAsia="Times New Roman" w:hAnsi="Times New Roman" w:cs="Times New Roman"/>
          <w:b/>
          <w:sz w:val="28"/>
          <w:szCs w:val="28"/>
        </w:rPr>
      </w:pPr>
    </w:p>
    <w:p w14:paraId="4747557F" w14:textId="77777777" w:rsidR="00136BFE" w:rsidRDefault="00136BFE" w:rsidP="00CE6354">
      <w:pPr>
        <w:spacing w:line="360" w:lineRule="auto"/>
        <w:jc w:val="both"/>
        <w:rPr>
          <w:rFonts w:ascii="Times New Roman" w:eastAsia="Times New Roman" w:hAnsi="Times New Roman" w:cs="Times New Roman"/>
          <w:b/>
          <w:sz w:val="28"/>
          <w:szCs w:val="28"/>
        </w:rPr>
      </w:pPr>
    </w:p>
    <w:p w14:paraId="1A2FE840" w14:textId="77777777" w:rsidR="00CE6354" w:rsidRDefault="00CE6354" w:rsidP="00CE6354">
      <w:pPr>
        <w:spacing w:line="360" w:lineRule="auto"/>
        <w:jc w:val="both"/>
        <w:rPr>
          <w:rFonts w:ascii="Times New Roman" w:eastAsia="Times New Roman" w:hAnsi="Times New Roman" w:cs="Times New Roman"/>
          <w:b/>
          <w:sz w:val="28"/>
          <w:szCs w:val="28"/>
        </w:rPr>
      </w:pPr>
    </w:p>
    <w:p w14:paraId="4681C27C" w14:textId="77777777" w:rsidR="00CE6354" w:rsidRDefault="00CE6354" w:rsidP="00CE6354">
      <w:pPr>
        <w:spacing w:line="360" w:lineRule="auto"/>
        <w:jc w:val="both"/>
        <w:rPr>
          <w:rFonts w:ascii="Times New Roman" w:eastAsia="Times New Roman" w:hAnsi="Times New Roman" w:cs="Times New Roman"/>
          <w:b/>
          <w:sz w:val="28"/>
          <w:szCs w:val="28"/>
        </w:rPr>
      </w:pPr>
    </w:p>
    <w:p w14:paraId="060EDDE2" w14:textId="77777777" w:rsidR="00CE6354" w:rsidRDefault="00CE6354" w:rsidP="00CE6354">
      <w:pPr>
        <w:spacing w:line="360" w:lineRule="auto"/>
        <w:jc w:val="both"/>
        <w:rPr>
          <w:rFonts w:ascii="Times New Roman" w:eastAsia="Times New Roman" w:hAnsi="Times New Roman" w:cs="Times New Roman"/>
          <w:b/>
          <w:sz w:val="28"/>
          <w:szCs w:val="28"/>
        </w:rPr>
      </w:pPr>
    </w:p>
    <w:p w14:paraId="011AC072" w14:textId="77777777" w:rsidR="00CE6354" w:rsidRDefault="00CE6354" w:rsidP="00CE6354">
      <w:pPr>
        <w:spacing w:line="360" w:lineRule="auto"/>
        <w:jc w:val="both"/>
        <w:rPr>
          <w:rFonts w:ascii="Times New Roman" w:eastAsia="Times New Roman" w:hAnsi="Times New Roman" w:cs="Times New Roman"/>
          <w:b/>
          <w:sz w:val="28"/>
          <w:szCs w:val="28"/>
        </w:rPr>
      </w:pPr>
    </w:p>
    <w:p w14:paraId="40D2B20C" w14:textId="77777777" w:rsidR="00872CBF" w:rsidRDefault="00872CBF" w:rsidP="00CE6354">
      <w:pPr>
        <w:spacing w:line="360" w:lineRule="auto"/>
        <w:jc w:val="both"/>
        <w:rPr>
          <w:rFonts w:ascii="Times New Roman" w:eastAsia="Times New Roman" w:hAnsi="Times New Roman" w:cs="Times New Roman"/>
          <w:b/>
          <w:sz w:val="28"/>
          <w:szCs w:val="28"/>
        </w:rPr>
      </w:pPr>
    </w:p>
    <w:p w14:paraId="58E58088" w14:textId="77777777" w:rsidR="00D8240A" w:rsidRDefault="00000000" w:rsidP="00CE6354">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7780BFBD" w14:textId="77777777" w:rsidR="00D8240A" w:rsidRPr="000D6C4F" w:rsidRDefault="00000000" w:rsidP="00CE6354">
      <w:pPr>
        <w:spacing w:line="360" w:lineRule="auto"/>
        <w:jc w:val="center"/>
        <w:rPr>
          <w:rFonts w:ascii="Times New Roman" w:eastAsia="Times New Roman" w:hAnsi="Times New Roman" w:cs="Times New Roman"/>
          <w:b/>
          <w:sz w:val="36"/>
          <w:szCs w:val="36"/>
        </w:rPr>
      </w:pPr>
      <w:r w:rsidRPr="000D6C4F">
        <w:rPr>
          <w:rFonts w:ascii="Times New Roman" w:eastAsia="Times New Roman" w:hAnsi="Times New Roman" w:cs="Times New Roman"/>
          <w:b/>
          <w:sz w:val="36"/>
          <w:szCs w:val="36"/>
        </w:rPr>
        <w:t xml:space="preserve">Conclusion and Future Work </w:t>
      </w:r>
    </w:p>
    <w:p w14:paraId="73F79E04" w14:textId="70550AB8" w:rsidR="00F8466D" w:rsidRPr="000D6C4F" w:rsidRDefault="000D6C4F" w:rsidP="00CE6354">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5.1 </w:t>
      </w:r>
      <w:r w:rsidR="00F8466D" w:rsidRPr="000D6C4F">
        <w:rPr>
          <w:rFonts w:ascii="Times New Roman" w:eastAsia="Times New Roman" w:hAnsi="Times New Roman" w:cs="Times New Roman"/>
          <w:b/>
          <w:bCs/>
          <w:sz w:val="28"/>
          <w:szCs w:val="28"/>
        </w:rPr>
        <w:t>Conclusion</w:t>
      </w:r>
    </w:p>
    <w:p w14:paraId="7D75F370" w14:textId="79DAC641" w:rsidR="00F8466D" w:rsidRPr="00F8466D" w:rsidRDefault="00F8466D" w:rsidP="00CE6354">
      <w:pPr>
        <w:spacing w:line="360" w:lineRule="auto"/>
        <w:jc w:val="both"/>
        <w:rPr>
          <w:rFonts w:ascii="Times New Roman" w:eastAsia="Times New Roman" w:hAnsi="Times New Roman" w:cs="Times New Roman"/>
          <w:sz w:val="24"/>
          <w:szCs w:val="24"/>
        </w:rPr>
      </w:pPr>
      <w:r w:rsidRPr="00F8466D">
        <w:rPr>
          <w:rFonts w:ascii="Times New Roman" w:eastAsia="Times New Roman" w:hAnsi="Times New Roman" w:cs="Times New Roman"/>
          <w:sz w:val="24"/>
          <w:szCs w:val="24"/>
        </w:rPr>
        <w:t xml:space="preserve">As we end our journey with the yoga </w:t>
      </w:r>
      <w:r>
        <w:rPr>
          <w:rFonts w:ascii="Times New Roman" w:eastAsia="Times New Roman" w:hAnsi="Times New Roman" w:cs="Times New Roman"/>
          <w:sz w:val="24"/>
          <w:szCs w:val="24"/>
        </w:rPr>
        <w:t>guesser</w:t>
      </w:r>
      <w:r w:rsidRPr="00F8466D">
        <w:rPr>
          <w:rFonts w:ascii="Times New Roman" w:eastAsia="Times New Roman" w:hAnsi="Times New Roman" w:cs="Times New Roman"/>
          <w:sz w:val="24"/>
          <w:szCs w:val="24"/>
        </w:rPr>
        <w:t xml:space="preserve"> system, we have successfully combined ancient yoga skills with technology. By combining computer vision, machine learning, and web-based tools, we created a system that can instantly identify and measure yoga poses.</w:t>
      </w:r>
    </w:p>
    <w:p w14:paraId="310916C9" w14:textId="77777777" w:rsidR="00F8466D" w:rsidRPr="00F8466D" w:rsidRDefault="00F8466D" w:rsidP="00CE6354">
      <w:pPr>
        <w:spacing w:line="360" w:lineRule="auto"/>
        <w:jc w:val="both"/>
        <w:rPr>
          <w:rFonts w:ascii="Times New Roman" w:eastAsia="Times New Roman" w:hAnsi="Times New Roman" w:cs="Times New Roman"/>
          <w:sz w:val="24"/>
          <w:szCs w:val="24"/>
        </w:rPr>
      </w:pPr>
    </w:p>
    <w:p w14:paraId="44BBE3AD" w14:textId="77777777" w:rsidR="00F8466D" w:rsidRPr="00F8466D" w:rsidRDefault="00F8466D" w:rsidP="00CE6354">
      <w:pPr>
        <w:spacing w:line="360" w:lineRule="auto"/>
        <w:jc w:val="both"/>
        <w:rPr>
          <w:rFonts w:ascii="Times New Roman" w:eastAsia="Times New Roman" w:hAnsi="Times New Roman" w:cs="Times New Roman"/>
          <w:sz w:val="24"/>
          <w:szCs w:val="24"/>
        </w:rPr>
      </w:pPr>
      <w:r w:rsidRPr="00F8466D">
        <w:rPr>
          <w:rFonts w:ascii="Times New Roman" w:eastAsia="Times New Roman" w:hAnsi="Times New Roman" w:cs="Times New Roman"/>
          <w:sz w:val="24"/>
          <w:szCs w:val="24"/>
        </w:rPr>
        <w:t xml:space="preserve">Our change to the traditional rules regarding the use of </w:t>
      </w:r>
      <w:proofErr w:type="spellStart"/>
      <w:r w:rsidRPr="00F8466D">
        <w:rPr>
          <w:rFonts w:ascii="Times New Roman" w:eastAsia="Times New Roman" w:hAnsi="Times New Roman" w:cs="Times New Roman"/>
          <w:sz w:val="24"/>
          <w:szCs w:val="24"/>
        </w:rPr>
        <w:t>MediaPipe</w:t>
      </w:r>
      <w:proofErr w:type="spellEnd"/>
      <w:r w:rsidRPr="00F8466D">
        <w:rPr>
          <w:rFonts w:ascii="Times New Roman" w:eastAsia="Times New Roman" w:hAnsi="Times New Roman" w:cs="Times New Roman"/>
          <w:sz w:val="24"/>
          <w:szCs w:val="24"/>
        </w:rPr>
        <w:t xml:space="preserve"> keys is important. It helps us overcome the difficult problems of yoga movement. Machine learning pairs like Logistic Regression and Random Forest and a little help from the Standard Scaler improve the accuracy of our system, especially on balanced data.</w:t>
      </w:r>
    </w:p>
    <w:p w14:paraId="771A48B3" w14:textId="77777777" w:rsidR="00F8466D" w:rsidRPr="00F8466D" w:rsidRDefault="00F8466D" w:rsidP="00CE6354">
      <w:pPr>
        <w:spacing w:line="360" w:lineRule="auto"/>
        <w:jc w:val="both"/>
        <w:rPr>
          <w:rFonts w:ascii="Times New Roman" w:eastAsia="Times New Roman" w:hAnsi="Times New Roman" w:cs="Times New Roman"/>
          <w:sz w:val="24"/>
          <w:szCs w:val="24"/>
        </w:rPr>
      </w:pPr>
    </w:p>
    <w:p w14:paraId="4663E799" w14:textId="77777777" w:rsidR="00F8466D" w:rsidRPr="00F8466D" w:rsidRDefault="00F8466D" w:rsidP="00CE6354">
      <w:pPr>
        <w:spacing w:line="360" w:lineRule="auto"/>
        <w:jc w:val="both"/>
        <w:rPr>
          <w:rFonts w:ascii="Times New Roman" w:eastAsia="Times New Roman" w:hAnsi="Times New Roman" w:cs="Times New Roman"/>
          <w:sz w:val="24"/>
          <w:szCs w:val="24"/>
        </w:rPr>
      </w:pPr>
      <w:r w:rsidRPr="00F8466D">
        <w:rPr>
          <w:rFonts w:ascii="Times New Roman" w:eastAsia="Times New Roman" w:hAnsi="Times New Roman" w:cs="Times New Roman"/>
          <w:sz w:val="24"/>
          <w:szCs w:val="24"/>
        </w:rPr>
        <w:t xml:space="preserve">Making it easy for users to use is our top priority. Thanks to </w:t>
      </w:r>
      <w:proofErr w:type="spellStart"/>
      <w:r w:rsidRPr="00F8466D">
        <w:rPr>
          <w:rFonts w:ascii="Times New Roman" w:eastAsia="Times New Roman" w:hAnsi="Times New Roman" w:cs="Times New Roman"/>
          <w:sz w:val="24"/>
          <w:szCs w:val="24"/>
        </w:rPr>
        <w:t>Streamlit</w:t>
      </w:r>
      <w:proofErr w:type="spellEnd"/>
      <w:r w:rsidRPr="00F8466D">
        <w:rPr>
          <w:rFonts w:ascii="Times New Roman" w:eastAsia="Times New Roman" w:hAnsi="Times New Roman" w:cs="Times New Roman"/>
          <w:sz w:val="24"/>
          <w:szCs w:val="24"/>
        </w:rPr>
        <w:t>, our interface is suitable for both tech-savvy and non-tech-savvy users. We don't just focus on technology; We focus on the same work. We want the system to be efficient and consider everyone's health.</w:t>
      </w:r>
    </w:p>
    <w:p w14:paraId="01B8BA11" w14:textId="77777777" w:rsidR="00F8466D" w:rsidRPr="00F8466D" w:rsidRDefault="00F8466D" w:rsidP="00CE6354">
      <w:pPr>
        <w:spacing w:line="360" w:lineRule="auto"/>
        <w:jc w:val="both"/>
        <w:rPr>
          <w:rFonts w:ascii="Times New Roman" w:eastAsia="Times New Roman" w:hAnsi="Times New Roman" w:cs="Times New Roman"/>
          <w:sz w:val="24"/>
          <w:szCs w:val="24"/>
        </w:rPr>
      </w:pPr>
    </w:p>
    <w:p w14:paraId="05AFD7B4" w14:textId="4F524F67" w:rsidR="00F8466D" w:rsidRPr="000D6C4F" w:rsidRDefault="000D6C4F" w:rsidP="00CE6354">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5.2 </w:t>
      </w:r>
      <w:r w:rsidR="00F8466D" w:rsidRPr="000D6C4F">
        <w:rPr>
          <w:rFonts w:ascii="Times New Roman" w:eastAsia="Times New Roman" w:hAnsi="Times New Roman" w:cs="Times New Roman"/>
          <w:b/>
          <w:bCs/>
          <w:sz w:val="28"/>
          <w:szCs w:val="28"/>
        </w:rPr>
        <w:t>Future Work:</w:t>
      </w:r>
    </w:p>
    <w:p w14:paraId="60F817E1" w14:textId="48E5FCB8" w:rsidR="00F8466D" w:rsidRPr="00B11F56" w:rsidRDefault="00F8466D" w:rsidP="00CE6354">
      <w:pPr>
        <w:pStyle w:val="ListParagraph"/>
        <w:numPr>
          <w:ilvl w:val="0"/>
          <w:numId w:val="5"/>
        </w:numPr>
        <w:spacing w:line="360" w:lineRule="auto"/>
        <w:rPr>
          <w:rFonts w:eastAsia="Times New Roman"/>
        </w:rPr>
      </w:pPr>
      <w:r w:rsidRPr="00B11F56">
        <w:rPr>
          <w:rFonts w:eastAsia="Times New Roman"/>
        </w:rPr>
        <w:t>Expand the pose library: Increase our list of well-known poses covering a variety of yoga styles and traditions.</w:t>
      </w:r>
    </w:p>
    <w:p w14:paraId="5A4750B4" w14:textId="3A1CF011" w:rsidR="00F8466D" w:rsidRPr="00B11F56" w:rsidRDefault="00F8466D" w:rsidP="00CE6354">
      <w:pPr>
        <w:pStyle w:val="ListParagraph"/>
        <w:numPr>
          <w:ilvl w:val="0"/>
          <w:numId w:val="5"/>
        </w:numPr>
        <w:spacing w:line="360" w:lineRule="auto"/>
        <w:rPr>
          <w:rFonts w:eastAsia="Times New Roman"/>
        </w:rPr>
      </w:pPr>
      <w:r w:rsidRPr="00B11F56">
        <w:rPr>
          <w:rFonts w:eastAsia="Times New Roman"/>
        </w:rPr>
        <w:t>Personalized Yoga Plans: Allow the system to learn from previous users and create personalized yoga plans.</w:t>
      </w:r>
    </w:p>
    <w:p w14:paraId="1A577B53" w14:textId="0332921F" w:rsidR="00F8466D" w:rsidRPr="00B11F56" w:rsidRDefault="00F8466D" w:rsidP="00CE6354">
      <w:pPr>
        <w:pStyle w:val="ListParagraph"/>
        <w:numPr>
          <w:ilvl w:val="0"/>
          <w:numId w:val="5"/>
        </w:numPr>
        <w:spacing w:line="360" w:lineRule="auto"/>
        <w:rPr>
          <w:rFonts w:eastAsia="Times New Roman"/>
        </w:rPr>
      </w:pPr>
      <w:r w:rsidRPr="00B11F56">
        <w:rPr>
          <w:rFonts w:eastAsia="Times New Roman"/>
        </w:rPr>
        <w:t>Multimodal feedback: Add audio and visual cues for better feedback on breathing and adaptation.</w:t>
      </w:r>
    </w:p>
    <w:p w14:paraId="380E3B20" w14:textId="461C6FDA" w:rsidR="00F8466D" w:rsidRPr="00B11F56" w:rsidRDefault="00F8466D" w:rsidP="00CE6354">
      <w:pPr>
        <w:pStyle w:val="ListParagraph"/>
        <w:numPr>
          <w:ilvl w:val="0"/>
          <w:numId w:val="5"/>
        </w:numPr>
        <w:spacing w:line="360" w:lineRule="auto"/>
        <w:rPr>
          <w:rFonts w:eastAsia="Times New Roman"/>
        </w:rPr>
      </w:pPr>
      <w:r w:rsidRPr="00B11F56">
        <w:rPr>
          <w:rFonts w:eastAsia="Times New Roman"/>
        </w:rPr>
        <w:t>Integration of user community: Create a place in the system where users can share information and support.</w:t>
      </w:r>
    </w:p>
    <w:p w14:paraId="197EA25F" w14:textId="2A0814DB" w:rsidR="00F8466D" w:rsidRPr="00B11F56" w:rsidRDefault="00F8466D" w:rsidP="00CE6354">
      <w:pPr>
        <w:pStyle w:val="ListParagraph"/>
        <w:numPr>
          <w:ilvl w:val="0"/>
          <w:numId w:val="5"/>
        </w:numPr>
        <w:spacing w:line="360" w:lineRule="auto"/>
        <w:rPr>
          <w:rFonts w:eastAsia="Times New Roman"/>
        </w:rPr>
      </w:pPr>
      <w:r w:rsidRPr="00B11F56">
        <w:rPr>
          <w:rFonts w:eastAsia="Times New Roman"/>
        </w:rPr>
        <w:t>Continuous model training: Make our machine learning models smarter by changing customer needs.</w:t>
      </w:r>
    </w:p>
    <w:p w14:paraId="7BA6E5ED" w14:textId="2A27C618" w:rsidR="00D8240A" w:rsidRPr="00B11F56" w:rsidRDefault="00F8466D" w:rsidP="00CE6354">
      <w:pPr>
        <w:pStyle w:val="ListParagraph"/>
        <w:numPr>
          <w:ilvl w:val="0"/>
          <w:numId w:val="5"/>
        </w:numPr>
        <w:spacing w:line="360" w:lineRule="auto"/>
        <w:rPr>
          <w:rFonts w:eastAsia="Times New Roman"/>
          <w:b/>
          <w:sz w:val="32"/>
          <w:szCs w:val="32"/>
        </w:rPr>
      </w:pPr>
      <w:r w:rsidRPr="00B11F56">
        <w:rPr>
          <w:rFonts w:eastAsia="Times New Roman"/>
        </w:rPr>
        <w:t xml:space="preserve">Cross-device compatibility: Make sure our system works well on different devices such as phones, </w:t>
      </w:r>
      <w:proofErr w:type="gramStart"/>
      <w:r w:rsidRPr="00B11F56">
        <w:rPr>
          <w:rFonts w:eastAsia="Times New Roman"/>
        </w:rPr>
        <w:t>tablets</w:t>
      </w:r>
      <w:proofErr w:type="gramEnd"/>
      <w:r w:rsidRPr="00B11F56">
        <w:rPr>
          <w:rFonts w:eastAsia="Times New Roman"/>
        </w:rPr>
        <w:t xml:space="preserve"> and devices.</w:t>
      </w:r>
    </w:p>
    <w:p w14:paraId="089C8A1F" w14:textId="77777777" w:rsidR="00783DDF" w:rsidRDefault="00783DDF" w:rsidP="000D6C4F">
      <w:pPr>
        <w:spacing w:line="480" w:lineRule="auto"/>
        <w:rPr>
          <w:rFonts w:ascii="Times New Roman" w:eastAsia="Times New Roman" w:hAnsi="Times New Roman" w:cs="Times New Roman"/>
          <w:b/>
          <w:sz w:val="32"/>
          <w:szCs w:val="32"/>
        </w:rPr>
      </w:pPr>
    </w:p>
    <w:p w14:paraId="3B46C8F9" w14:textId="77777777" w:rsidR="00CE6354" w:rsidRDefault="00CE6354" w:rsidP="000D6C4F">
      <w:pPr>
        <w:spacing w:line="480" w:lineRule="auto"/>
        <w:rPr>
          <w:rFonts w:ascii="Times New Roman" w:eastAsia="Times New Roman" w:hAnsi="Times New Roman" w:cs="Times New Roman"/>
          <w:b/>
          <w:sz w:val="32"/>
          <w:szCs w:val="32"/>
        </w:rPr>
      </w:pPr>
    </w:p>
    <w:p w14:paraId="3CB53E41" w14:textId="786B757D" w:rsidR="00783DDF" w:rsidRDefault="00000000" w:rsidP="00783DDF">
      <w:pPr>
        <w:spacing w:line="480" w:lineRule="auto"/>
        <w:jc w:val="both"/>
      </w:pPr>
      <w:r>
        <w:rPr>
          <w:rFonts w:ascii="Times New Roman" w:eastAsia="Times New Roman" w:hAnsi="Times New Roman" w:cs="Times New Roman"/>
          <w:b/>
          <w:sz w:val="28"/>
          <w:szCs w:val="28"/>
        </w:rPr>
        <w:lastRenderedPageBreak/>
        <w:t>References</w:t>
      </w:r>
    </w:p>
    <w:p w14:paraId="10221DC1" w14:textId="77777777" w:rsidR="00783DDF" w:rsidRDefault="00783DDF" w:rsidP="00783DDF"/>
    <w:p w14:paraId="07DC3C4D" w14:textId="206379BF" w:rsidR="00783DDF" w:rsidRPr="001412BC" w:rsidRDefault="00F8466D" w:rsidP="00783DDF">
      <w:pPr>
        <w:rPr>
          <w:rFonts w:ascii="Times New Roman" w:hAnsi="Times New Roman" w:cs="Times New Roman"/>
        </w:rPr>
      </w:pPr>
      <w:r w:rsidRPr="001412BC">
        <w:rPr>
          <w:rFonts w:ascii="Times New Roman" w:hAnsi="Times New Roman" w:cs="Times New Roman"/>
        </w:rPr>
        <w:t>[1]</w:t>
      </w:r>
      <w:r w:rsidR="00A11121" w:rsidRPr="001412BC">
        <w:rPr>
          <w:rFonts w:ascii="Times New Roman" w:hAnsi="Times New Roman" w:cs="Times New Roman"/>
        </w:rPr>
        <w:t xml:space="preserve"> </w:t>
      </w:r>
      <w:r w:rsidR="00783DDF" w:rsidRPr="001412BC">
        <w:rPr>
          <w:rFonts w:ascii="Times New Roman" w:hAnsi="Times New Roman" w:cs="Times New Roman"/>
        </w:rPr>
        <w:t>Cao, Z., Simon, T., Wei, S. E., &amp; Sheikh, Y. (2017). Realtime multi-person 2D pose estimation using part affinity fields</w:t>
      </w:r>
      <w:r w:rsidRPr="001412BC">
        <w:rPr>
          <w:rFonts w:ascii="Times New Roman" w:hAnsi="Times New Roman" w:cs="Times New Roman"/>
        </w:rPr>
        <w:t>.</w:t>
      </w:r>
    </w:p>
    <w:p w14:paraId="6E2D96FE" w14:textId="77777777" w:rsidR="00D8240A" w:rsidRPr="001412BC" w:rsidRDefault="00D8240A">
      <w:pPr>
        <w:spacing w:line="360" w:lineRule="auto"/>
        <w:ind w:left="360" w:hanging="360"/>
        <w:jc w:val="both"/>
        <w:rPr>
          <w:rFonts w:ascii="Times New Roman" w:eastAsia="Times New Roman" w:hAnsi="Times New Roman" w:cs="Times New Roman"/>
        </w:rPr>
      </w:pPr>
    </w:p>
    <w:p w14:paraId="79C27A33" w14:textId="52DC7CA5" w:rsidR="00783DDF" w:rsidRPr="001412BC" w:rsidRDefault="00B11F56" w:rsidP="00783DDF">
      <w:pPr>
        <w:rPr>
          <w:rFonts w:ascii="Times New Roman" w:hAnsi="Times New Roman" w:cs="Times New Roman"/>
        </w:rPr>
      </w:pPr>
      <w:r w:rsidRPr="001412BC">
        <w:rPr>
          <w:rFonts w:ascii="Times New Roman" w:hAnsi="Times New Roman" w:cs="Times New Roman"/>
        </w:rPr>
        <w:t>[2]</w:t>
      </w:r>
      <w:r w:rsidR="00A11121" w:rsidRPr="001412BC">
        <w:rPr>
          <w:rFonts w:ascii="Times New Roman" w:hAnsi="Times New Roman" w:cs="Times New Roman"/>
        </w:rPr>
        <w:t xml:space="preserve"> </w:t>
      </w:r>
      <w:proofErr w:type="spellStart"/>
      <w:r w:rsidR="00783DDF" w:rsidRPr="001412BC">
        <w:rPr>
          <w:rFonts w:ascii="Times New Roman" w:hAnsi="Times New Roman" w:cs="Times New Roman"/>
        </w:rPr>
        <w:t>Toshev</w:t>
      </w:r>
      <w:proofErr w:type="spellEnd"/>
      <w:r w:rsidR="00783DDF" w:rsidRPr="001412BC">
        <w:rPr>
          <w:rFonts w:ascii="Times New Roman" w:hAnsi="Times New Roman" w:cs="Times New Roman"/>
        </w:rPr>
        <w:t xml:space="preserve">, A., &amp; Szegedy, C. (2014). </w:t>
      </w:r>
      <w:proofErr w:type="spellStart"/>
      <w:r w:rsidR="00783DDF" w:rsidRPr="001412BC">
        <w:rPr>
          <w:rFonts w:ascii="Times New Roman" w:hAnsi="Times New Roman" w:cs="Times New Roman"/>
        </w:rPr>
        <w:t>DeePose</w:t>
      </w:r>
      <w:proofErr w:type="spellEnd"/>
      <w:r w:rsidR="00783DDF" w:rsidRPr="001412BC">
        <w:rPr>
          <w:rFonts w:ascii="Times New Roman" w:hAnsi="Times New Roman" w:cs="Times New Roman"/>
        </w:rPr>
        <w:t>: Human Pose Estimation via Deep Neural Networks.</w:t>
      </w:r>
    </w:p>
    <w:p w14:paraId="0F0AD091" w14:textId="77777777" w:rsidR="00783DDF" w:rsidRPr="001412BC" w:rsidRDefault="00783DDF">
      <w:pPr>
        <w:spacing w:line="360" w:lineRule="auto"/>
        <w:ind w:left="360" w:hanging="360"/>
        <w:jc w:val="both"/>
        <w:rPr>
          <w:rFonts w:ascii="Times New Roman" w:eastAsia="Times New Roman" w:hAnsi="Times New Roman" w:cs="Times New Roman"/>
        </w:rPr>
      </w:pPr>
    </w:p>
    <w:p w14:paraId="58977FEC" w14:textId="6FA69669" w:rsidR="00783DDF" w:rsidRPr="001412BC" w:rsidRDefault="00B11F56" w:rsidP="00783DDF">
      <w:pPr>
        <w:rPr>
          <w:rFonts w:ascii="Times New Roman" w:hAnsi="Times New Roman" w:cs="Times New Roman"/>
        </w:rPr>
      </w:pPr>
      <w:r w:rsidRPr="001412BC">
        <w:rPr>
          <w:rFonts w:ascii="Times New Roman" w:hAnsi="Times New Roman" w:cs="Times New Roman"/>
        </w:rPr>
        <w:t>[3]</w:t>
      </w:r>
      <w:r w:rsidR="00A11121" w:rsidRPr="001412BC">
        <w:rPr>
          <w:rFonts w:ascii="Times New Roman" w:hAnsi="Times New Roman" w:cs="Times New Roman"/>
        </w:rPr>
        <w:t xml:space="preserve"> </w:t>
      </w:r>
      <w:proofErr w:type="spellStart"/>
      <w:r w:rsidR="00783DDF" w:rsidRPr="001412BC">
        <w:rPr>
          <w:rFonts w:ascii="Times New Roman" w:hAnsi="Times New Roman" w:cs="Times New Roman"/>
        </w:rPr>
        <w:t>Krizhevsky</w:t>
      </w:r>
      <w:proofErr w:type="spellEnd"/>
      <w:r w:rsidR="00783DDF" w:rsidRPr="001412BC">
        <w:rPr>
          <w:rFonts w:ascii="Times New Roman" w:hAnsi="Times New Roman" w:cs="Times New Roman"/>
        </w:rPr>
        <w:t xml:space="preserve">, A., </w:t>
      </w:r>
      <w:proofErr w:type="spellStart"/>
      <w:r w:rsidR="00783DDF" w:rsidRPr="001412BC">
        <w:rPr>
          <w:rFonts w:ascii="Times New Roman" w:hAnsi="Times New Roman" w:cs="Times New Roman"/>
        </w:rPr>
        <w:t>Sutskever</w:t>
      </w:r>
      <w:proofErr w:type="spellEnd"/>
      <w:r w:rsidR="00783DDF" w:rsidRPr="001412BC">
        <w:rPr>
          <w:rFonts w:ascii="Times New Roman" w:hAnsi="Times New Roman" w:cs="Times New Roman"/>
        </w:rPr>
        <w:t>, I., &amp; Hinton, G. E. (2012). ImageNet Classification with Deep Convolutional Neural Networks.</w:t>
      </w:r>
    </w:p>
    <w:p w14:paraId="6155D28F" w14:textId="77777777" w:rsidR="00783DDF" w:rsidRPr="001412BC" w:rsidRDefault="00783DDF">
      <w:pPr>
        <w:spacing w:line="360" w:lineRule="auto"/>
        <w:ind w:left="360" w:hanging="360"/>
        <w:jc w:val="both"/>
        <w:rPr>
          <w:rFonts w:ascii="Times New Roman" w:eastAsia="Times New Roman" w:hAnsi="Times New Roman" w:cs="Times New Roman"/>
        </w:rPr>
      </w:pPr>
    </w:p>
    <w:p w14:paraId="5DF6C437" w14:textId="64E53D7E" w:rsidR="00783DDF" w:rsidRPr="001412BC" w:rsidRDefault="00B11F56" w:rsidP="00783DDF">
      <w:pPr>
        <w:rPr>
          <w:rFonts w:ascii="Times New Roman" w:hAnsi="Times New Roman" w:cs="Times New Roman"/>
        </w:rPr>
      </w:pPr>
      <w:r w:rsidRPr="001412BC">
        <w:rPr>
          <w:rFonts w:ascii="Times New Roman" w:hAnsi="Times New Roman" w:cs="Times New Roman"/>
        </w:rPr>
        <w:t>[4]</w:t>
      </w:r>
      <w:r w:rsidR="00A11121" w:rsidRPr="001412BC">
        <w:rPr>
          <w:rFonts w:ascii="Times New Roman" w:hAnsi="Times New Roman" w:cs="Times New Roman"/>
        </w:rPr>
        <w:t xml:space="preserve"> </w:t>
      </w:r>
      <w:r w:rsidR="00783DDF" w:rsidRPr="001412BC">
        <w:rPr>
          <w:rFonts w:ascii="Times New Roman" w:hAnsi="Times New Roman" w:cs="Times New Roman"/>
        </w:rPr>
        <w:t>Newell, A., Yang, K., &amp; Deng, J. (2016). Stacked Hourglass Networks for Human Pose Estimation.</w:t>
      </w:r>
    </w:p>
    <w:p w14:paraId="5ED25DCD" w14:textId="77777777" w:rsidR="00783DDF" w:rsidRPr="001412BC" w:rsidRDefault="00783DDF" w:rsidP="00783DDF">
      <w:pPr>
        <w:rPr>
          <w:rFonts w:ascii="Times New Roman" w:hAnsi="Times New Roman" w:cs="Times New Roman"/>
        </w:rPr>
      </w:pPr>
    </w:p>
    <w:p w14:paraId="476569EC" w14:textId="4974F4A6" w:rsidR="00783DDF" w:rsidRPr="001412BC" w:rsidRDefault="00B11F56" w:rsidP="00783DDF">
      <w:pPr>
        <w:rPr>
          <w:rFonts w:ascii="Times New Roman" w:hAnsi="Times New Roman" w:cs="Times New Roman"/>
        </w:rPr>
      </w:pPr>
      <w:r w:rsidRPr="001412BC">
        <w:rPr>
          <w:rFonts w:ascii="Times New Roman" w:hAnsi="Times New Roman" w:cs="Times New Roman"/>
        </w:rPr>
        <w:t>[5]</w:t>
      </w:r>
      <w:r w:rsidR="00A11121" w:rsidRPr="001412BC">
        <w:rPr>
          <w:rFonts w:ascii="Times New Roman" w:hAnsi="Times New Roman" w:cs="Times New Roman"/>
        </w:rPr>
        <w:t xml:space="preserve"> </w:t>
      </w:r>
      <w:r w:rsidR="00783DDF" w:rsidRPr="001412BC">
        <w:rPr>
          <w:rFonts w:ascii="Times New Roman" w:hAnsi="Times New Roman" w:cs="Times New Roman"/>
        </w:rPr>
        <w:t xml:space="preserve">Pedregosa, F., </w:t>
      </w:r>
      <w:proofErr w:type="spellStart"/>
      <w:r w:rsidR="00783DDF" w:rsidRPr="001412BC">
        <w:rPr>
          <w:rFonts w:ascii="Times New Roman" w:hAnsi="Times New Roman" w:cs="Times New Roman"/>
        </w:rPr>
        <w:t>Varoquaux</w:t>
      </w:r>
      <w:proofErr w:type="spellEnd"/>
      <w:r w:rsidR="00783DDF" w:rsidRPr="001412BC">
        <w:rPr>
          <w:rFonts w:ascii="Times New Roman" w:hAnsi="Times New Roman" w:cs="Times New Roman"/>
        </w:rPr>
        <w:t xml:space="preserve">, G., </w:t>
      </w:r>
      <w:proofErr w:type="spellStart"/>
      <w:r w:rsidR="00783DDF" w:rsidRPr="001412BC">
        <w:rPr>
          <w:rFonts w:ascii="Times New Roman" w:hAnsi="Times New Roman" w:cs="Times New Roman"/>
        </w:rPr>
        <w:t>Gramfort</w:t>
      </w:r>
      <w:proofErr w:type="spellEnd"/>
      <w:r w:rsidR="00783DDF" w:rsidRPr="001412BC">
        <w:rPr>
          <w:rFonts w:ascii="Times New Roman" w:hAnsi="Times New Roman" w:cs="Times New Roman"/>
        </w:rPr>
        <w:t>, A., Michel, V., Thirion, B., Grisel, O., ... &amp; Vanderplas, J. (2011). Scikit-learn: Machine learning in Python.</w:t>
      </w:r>
    </w:p>
    <w:p w14:paraId="66068A34" w14:textId="77777777" w:rsidR="00D8240A" w:rsidRPr="001412BC" w:rsidRDefault="00D8240A">
      <w:pPr>
        <w:spacing w:line="360" w:lineRule="auto"/>
        <w:ind w:left="360" w:hanging="360"/>
        <w:jc w:val="both"/>
        <w:rPr>
          <w:rFonts w:ascii="Times New Roman" w:eastAsia="Times New Roman" w:hAnsi="Times New Roman" w:cs="Times New Roman"/>
          <w:sz w:val="24"/>
          <w:szCs w:val="24"/>
        </w:rPr>
      </w:pPr>
    </w:p>
    <w:p w14:paraId="23F0D784" w14:textId="26DA5108" w:rsidR="00D8240A" w:rsidRPr="001412BC" w:rsidRDefault="002E0222" w:rsidP="002E0222">
      <w:pPr>
        <w:spacing w:line="360" w:lineRule="auto"/>
        <w:rPr>
          <w:rFonts w:ascii="Times New Roman" w:hAnsi="Times New Roman" w:cs="Times New Roman"/>
        </w:rPr>
      </w:pPr>
      <w:r w:rsidRPr="001412BC">
        <w:rPr>
          <w:rFonts w:ascii="Times New Roman" w:hAnsi="Times New Roman" w:cs="Times New Roman"/>
        </w:rPr>
        <w:t>[6]</w:t>
      </w:r>
      <w:r w:rsidR="00A11121" w:rsidRPr="001412BC">
        <w:rPr>
          <w:rFonts w:ascii="Times New Roman" w:hAnsi="Times New Roman" w:cs="Times New Roman"/>
        </w:rPr>
        <w:t xml:space="preserve"> </w:t>
      </w:r>
      <w:r w:rsidRPr="001412BC">
        <w:rPr>
          <w:rFonts w:ascii="Times New Roman" w:hAnsi="Times New Roman" w:cs="Times New Roman"/>
        </w:rPr>
        <w:t xml:space="preserve">Google. (n.d.). Pose Landmarks Index. Retrieved from </w:t>
      </w:r>
      <w:hyperlink r:id="rId31" w:tgtFrame="_new" w:history="1">
        <w:r w:rsidRPr="001412BC">
          <w:rPr>
            <w:rStyle w:val="Hyperlink"/>
            <w:rFonts w:ascii="Times New Roman" w:hAnsi="Times New Roman" w:cs="Times New Roman"/>
          </w:rPr>
          <w:t>https://developers.google.com/static/mediapipe/images/solutions/pose_landmarks_index.png</w:t>
        </w:r>
      </w:hyperlink>
      <w:r w:rsidRPr="001412BC">
        <w:rPr>
          <w:rFonts w:ascii="Times New Roman" w:hAnsi="Times New Roman" w:cs="Times New Roman"/>
        </w:rPr>
        <w:t xml:space="preserve"> (Accessed on [18/1/2024])</w:t>
      </w:r>
    </w:p>
    <w:p w14:paraId="22B4DA7B" w14:textId="77777777" w:rsidR="001412BC" w:rsidRDefault="001412BC" w:rsidP="001412BC">
      <w:pPr>
        <w:spacing w:line="480" w:lineRule="auto"/>
        <w:jc w:val="both"/>
        <w:rPr>
          <w:rFonts w:ascii="Times New Roman" w:eastAsia="Bookman Old Style" w:hAnsi="Times New Roman" w:cs="Times New Roman"/>
        </w:rPr>
      </w:pPr>
    </w:p>
    <w:p w14:paraId="0ED77D7B" w14:textId="4738E26F" w:rsidR="001412BC" w:rsidRDefault="006D7675" w:rsidP="001412BC">
      <w:pPr>
        <w:spacing w:line="480" w:lineRule="auto"/>
        <w:jc w:val="both"/>
        <w:rPr>
          <w:rFonts w:ascii="Times New Roman" w:eastAsia="Bookman Old Style" w:hAnsi="Times New Roman" w:cs="Times New Roman"/>
        </w:rPr>
      </w:pPr>
      <w:r>
        <w:rPr>
          <w:rFonts w:ascii="Times New Roman" w:eastAsia="Bookman Old Style" w:hAnsi="Times New Roman" w:cs="Times New Roman"/>
        </w:rPr>
        <w:t>[7]</w:t>
      </w:r>
      <w:r w:rsidR="001412BC" w:rsidRPr="001412BC">
        <w:rPr>
          <w:rFonts w:ascii="Times New Roman" w:eastAsia="Bookman Old Style" w:hAnsi="Times New Roman" w:cs="Times New Roman"/>
        </w:rPr>
        <w:t xml:space="preserve"> Christopher M. Bishop. Pattern Recognition and Machine Learning. Springer, 2006. (Section on Evaluation Metrics)</w:t>
      </w:r>
    </w:p>
    <w:p w14:paraId="45B45731" w14:textId="77777777" w:rsidR="006D7675" w:rsidRPr="001412BC" w:rsidRDefault="006D7675" w:rsidP="001412BC">
      <w:pPr>
        <w:spacing w:line="480" w:lineRule="auto"/>
        <w:jc w:val="both"/>
        <w:rPr>
          <w:rFonts w:ascii="Times New Roman" w:eastAsia="Bookman Old Style" w:hAnsi="Times New Roman" w:cs="Times New Roman"/>
        </w:rPr>
      </w:pPr>
    </w:p>
    <w:p w14:paraId="7BF59772" w14:textId="02200293" w:rsidR="001412BC" w:rsidRDefault="006D7675" w:rsidP="001412BC">
      <w:pPr>
        <w:spacing w:line="480" w:lineRule="auto"/>
        <w:jc w:val="both"/>
        <w:rPr>
          <w:rFonts w:ascii="Times New Roman" w:eastAsia="Bookman Old Style" w:hAnsi="Times New Roman" w:cs="Times New Roman"/>
        </w:rPr>
      </w:pPr>
      <w:r>
        <w:rPr>
          <w:rFonts w:ascii="Times New Roman" w:eastAsia="Bookman Old Style" w:hAnsi="Times New Roman" w:cs="Times New Roman"/>
        </w:rPr>
        <w:t>[8</w:t>
      </w:r>
      <w:proofErr w:type="gramStart"/>
      <w:r>
        <w:rPr>
          <w:rFonts w:ascii="Times New Roman" w:eastAsia="Bookman Old Style" w:hAnsi="Times New Roman" w:cs="Times New Roman"/>
        </w:rPr>
        <w:t xml:space="preserve">] </w:t>
      </w:r>
      <w:r w:rsidR="001412BC" w:rsidRPr="001412BC">
        <w:rPr>
          <w:rFonts w:ascii="Times New Roman" w:eastAsia="Bookman Old Style" w:hAnsi="Times New Roman" w:cs="Times New Roman"/>
        </w:rPr>
        <w:t xml:space="preserve"> Ian</w:t>
      </w:r>
      <w:proofErr w:type="gramEnd"/>
      <w:r w:rsidR="001412BC" w:rsidRPr="001412BC">
        <w:rPr>
          <w:rFonts w:ascii="Times New Roman" w:eastAsia="Bookman Old Style" w:hAnsi="Times New Roman" w:cs="Times New Roman"/>
        </w:rPr>
        <w:t xml:space="preserve"> H. Witten and Eibe Frank. Data Mining: Practical Machine Learning Tools and Techniques. Morgan Kaufmann, 2005. (Chapter 6: Model Evaluation)</w:t>
      </w:r>
    </w:p>
    <w:p w14:paraId="361EFD93" w14:textId="77777777" w:rsidR="006D7675" w:rsidRPr="001412BC" w:rsidRDefault="006D7675" w:rsidP="001412BC">
      <w:pPr>
        <w:spacing w:line="480" w:lineRule="auto"/>
        <w:jc w:val="both"/>
        <w:rPr>
          <w:rFonts w:ascii="Times New Roman" w:eastAsia="Bookman Old Style" w:hAnsi="Times New Roman" w:cs="Times New Roman"/>
        </w:rPr>
      </w:pPr>
    </w:p>
    <w:p w14:paraId="38B1770E" w14:textId="3D650F08" w:rsidR="001412BC" w:rsidRPr="001412BC" w:rsidRDefault="006D7675" w:rsidP="006D7675">
      <w:pPr>
        <w:spacing w:line="480" w:lineRule="auto"/>
        <w:jc w:val="both"/>
        <w:rPr>
          <w:rFonts w:ascii="Times New Roman" w:eastAsia="Bookman Old Style" w:hAnsi="Times New Roman" w:cs="Times New Roman"/>
        </w:rPr>
      </w:pPr>
      <w:r>
        <w:rPr>
          <w:rFonts w:ascii="Times New Roman" w:eastAsia="Bookman Old Style" w:hAnsi="Times New Roman" w:cs="Times New Roman"/>
        </w:rPr>
        <w:t>[9]</w:t>
      </w:r>
      <w:r w:rsidR="001412BC" w:rsidRPr="001412BC">
        <w:rPr>
          <w:rFonts w:ascii="Times New Roman" w:eastAsia="Bookman Old Style" w:hAnsi="Times New Roman" w:cs="Times New Roman"/>
        </w:rPr>
        <w:t xml:space="preserve"> Scikit-learn documentation: http://scikit-learn.org/stable/modules/model_evaluation.html. (Metrics module documentation)</w:t>
      </w:r>
    </w:p>
    <w:sectPr w:rsidR="001412BC" w:rsidRPr="001412BC" w:rsidSect="009F61D6">
      <w:footerReference w:type="default" r:id="rId32"/>
      <w:pgSz w:w="11906" w:h="16838" w:code="9"/>
      <w:pgMar w:top="1077" w:right="1440" w:bottom="1077"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E18CA" w14:textId="77777777" w:rsidR="009F61D6" w:rsidRDefault="009F61D6">
      <w:r>
        <w:separator/>
      </w:r>
    </w:p>
  </w:endnote>
  <w:endnote w:type="continuationSeparator" w:id="0">
    <w:p w14:paraId="531685EB" w14:textId="77777777" w:rsidR="009F61D6" w:rsidRDefault="009F6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E86B0" w14:textId="77777777" w:rsidR="00D8240A" w:rsidRDefault="00D8240A">
    <w:pPr>
      <w:pBdr>
        <w:top w:val="nil"/>
        <w:left w:val="nil"/>
        <w:bottom w:val="nil"/>
        <w:right w:val="nil"/>
        <w:between w:val="nil"/>
      </w:pBdr>
      <w:jc w:val="center"/>
      <w:rPr>
        <w:color w:val="000000"/>
      </w:rPr>
    </w:pPr>
  </w:p>
  <w:p w14:paraId="1AA1FAD0" w14:textId="77777777" w:rsidR="00D8240A" w:rsidRDefault="00D8240A">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7835A" w14:textId="1A5421DA" w:rsidR="00D8240A"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706700">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7B26CDFC" w14:textId="77777777" w:rsidR="00D8240A" w:rsidRDefault="00D8240A">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80826" w14:textId="77777777" w:rsidR="009F61D6" w:rsidRDefault="009F61D6">
      <w:r>
        <w:separator/>
      </w:r>
    </w:p>
  </w:footnote>
  <w:footnote w:type="continuationSeparator" w:id="0">
    <w:p w14:paraId="7A291989" w14:textId="77777777" w:rsidR="009F61D6" w:rsidRDefault="009F61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E5276"/>
    <w:multiLevelType w:val="multilevel"/>
    <w:tmpl w:val="82EACE14"/>
    <w:lvl w:ilvl="0">
      <w:start w:val="1"/>
      <w:numFmt w:val="decimal"/>
      <w:lvlText w:val="%1"/>
      <w:lvlJc w:val="left"/>
      <w:pPr>
        <w:ind w:left="375" w:hanging="375"/>
      </w:pPr>
    </w:lvl>
    <w:lvl w:ilvl="1">
      <w:start w:val="1"/>
      <w:numFmt w:val="decimal"/>
      <w:lvlText w:val="%1.%2"/>
      <w:lvlJc w:val="left"/>
      <w:pPr>
        <w:ind w:left="516"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 w15:restartNumberingAfterBreak="0">
    <w:nsid w:val="21E21396"/>
    <w:multiLevelType w:val="hybridMultilevel"/>
    <w:tmpl w:val="4EC2B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8852EE"/>
    <w:multiLevelType w:val="hybridMultilevel"/>
    <w:tmpl w:val="25CA3216"/>
    <w:lvl w:ilvl="0" w:tplc="D50CE01E">
      <w:start w:val="1"/>
      <w:numFmt w:val="decimal"/>
      <w:lvlText w:val="1.%1"/>
      <w:lvlJc w:val="left"/>
      <w:pPr>
        <w:ind w:left="828" w:hanging="360"/>
      </w:pPr>
      <w:rPr>
        <w:rFonts w:ascii="Times New Roman" w:hAnsi="Times New Roman"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1CB57D9"/>
    <w:multiLevelType w:val="hybridMultilevel"/>
    <w:tmpl w:val="ECF0357A"/>
    <w:lvl w:ilvl="0" w:tplc="4009000F">
      <w:start w:val="1"/>
      <w:numFmt w:val="decimal"/>
      <w:lvlText w:val="%1."/>
      <w:lvlJc w:val="left"/>
      <w:pPr>
        <w:ind w:left="828" w:hanging="360"/>
      </w:pPr>
    </w:lvl>
    <w:lvl w:ilvl="1" w:tplc="40090019" w:tentative="1">
      <w:start w:val="1"/>
      <w:numFmt w:val="lowerLetter"/>
      <w:lvlText w:val="%2."/>
      <w:lvlJc w:val="left"/>
      <w:pPr>
        <w:ind w:left="1548" w:hanging="360"/>
      </w:pPr>
    </w:lvl>
    <w:lvl w:ilvl="2" w:tplc="4009001B" w:tentative="1">
      <w:start w:val="1"/>
      <w:numFmt w:val="lowerRoman"/>
      <w:lvlText w:val="%3."/>
      <w:lvlJc w:val="right"/>
      <w:pPr>
        <w:ind w:left="2268" w:hanging="180"/>
      </w:pPr>
    </w:lvl>
    <w:lvl w:ilvl="3" w:tplc="4009000F" w:tentative="1">
      <w:start w:val="1"/>
      <w:numFmt w:val="decimal"/>
      <w:lvlText w:val="%4."/>
      <w:lvlJc w:val="left"/>
      <w:pPr>
        <w:ind w:left="2988" w:hanging="360"/>
      </w:pPr>
    </w:lvl>
    <w:lvl w:ilvl="4" w:tplc="40090019" w:tentative="1">
      <w:start w:val="1"/>
      <w:numFmt w:val="lowerLetter"/>
      <w:lvlText w:val="%5."/>
      <w:lvlJc w:val="left"/>
      <w:pPr>
        <w:ind w:left="3708" w:hanging="360"/>
      </w:pPr>
    </w:lvl>
    <w:lvl w:ilvl="5" w:tplc="4009001B" w:tentative="1">
      <w:start w:val="1"/>
      <w:numFmt w:val="lowerRoman"/>
      <w:lvlText w:val="%6."/>
      <w:lvlJc w:val="right"/>
      <w:pPr>
        <w:ind w:left="4428" w:hanging="180"/>
      </w:pPr>
    </w:lvl>
    <w:lvl w:ilvl="6" w:tplc="4009000F" w:tentative="1">
      <w:start w:val="1"/>
      <w:numFmt w:val="decimal"/>
      <w:lvlText w:val="%7."/>
      <w:lvlJc w:val="left"/>
      <w:pPr>
        <w:ind w:left="5148" w:hanging="360"/>
      </w:pPr>
    </w:lvl>
    <w:lvl w:ilvl="7" w:tplc="40090019" w:tentative="1">
      <w:start w:val="1"/>
      <w:numFmt w:val="lowerLetter"/>
      <w:lvlText w:val="%8."/>
      <w:lvlJc w:val="left"/>
      <w:pPr>
        <w:ind w:left="5868" w:hanging="360"/>
      </w:pPr>
    </w:lvl>
    <w:lvl w:ilvl="8" w:tplc="4009001B" w:tentative="1">
      <w:start w:val="1"/>
      <w:numFmt w:val="lowerRoman"/>
      <w:lvlText w:val="%9."/>
      <w:lvlJc w:val="right"/>
      <w:pPr>
        <w:ind w:left="6588" w:hanging="180"/>
      </w:pPr>
    </w:lvl>
  </w:abstractNum>
  <w:abstractNum w:abstractNumId="4" w15:restartNumberingAfterBreak="0">
    <w:nsid w:val="7D6F55CC"/>
    <w:multiLevelType w:val="hybridMultilevel"/>
    <w:tmpl w:val="765AE7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7946363">
    <w:abstractNumId w:val="0"/>
  </w:num>
  <w:num w:numId="2" w16cid:durableId="1932926343">
    <w:abstractNumId w:val="4"/>
  </w:num>
  <w:num w:numId="3" w16cid:durableId="2085955765">
    <w:abstractNumId w:val="3"/>
  </w:num>
  <w:num w:numId="4" w16cid:durableId="1994791818">
    <w:abstractNumId w:val="2"/>
  </w:num>
  <w:num w:numId="5" w16cid:durableId="17493832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40A"/>
    <w:rsid w:val="00020BD1"/>
    <w:rsid w:val="00040695"/>
    <w:rsid w:val="000728C1"/>
    <w:rsid w:val="000D30D6"/>
    <w:rsid w:val="000D6C4F"/>
    <w:rsid w:val="000F2FC7"/>
    <w:rsid w:val="000F2FDB"/>
    <w:rsid w:val="001069B6"/>
    <w:rsid w:val="00136BFE"/>
    <w:rsid w:val="001412BC"/>
    <w:rsid w:val="001A7805"/>
    <w:rsid w:val="001A7C5A"/>
    <w:rsid w:val="001C0243"/>
    <w:rsid w:val="0020029F"/>
    <w:rsid w:val="00250606"/>
    <w:rsid w:val="00270F12"/>
    <w:rsid w:val="002E0222"/>
    <w:rsid w:val="00375BC7"/>
    <w:rsid w:val="003778B0"/>
    <w:rsid w:val="003A5E6A"/>
    <w:rsid w:val="003B6A4D"/>
    <w:rsid w:val="003F22D4"/>
    <w:rsid w:val="00473E59"/>
    <w:rsid w:val="004E34E1"/>
    <w:rsid w:val="005226E5"/>
    <w:rsid w:val="005A3CEE"/>
    <w:rsid w:val="005E42B7"/>
    <w:rsid w:val="005F34EB"/>
    <w:rsid w:val="006C45A8"/>
    <w:rsid w:val="006D195B"/>
    <w:rsid w:val="006D7675"/>
    <w:rsid w:val="00706700"/>
    <w:rsid w:val="0076371B"/>
    <w:rsid w:val="007751CD"/>
    <w:rsid w:val="00783DDF"/>
    <w:rsid w:val="007C2678"/>
    <w:rsid w:val="007C75F6"/>
    <w:rsid w:val="00801B84"/>
    <w:rsid w:val="00811E7B"/>
    <w:rsid w:val="00856542"/>
    <w:rsid w:val="00872CBF"/>
    <w:rsid w:val="008B10AE"/>
    <w:rsid w:val="00916EEA"/>
    <w:rsid w:val="009D2097"/>
    <w:rsid w:val="009F61D6"/>
    <w:rsid w:val="00A11121"/>
    <w:rsid w:val="00A612C5"/>
    <w:rsid w:val="00A77A75"/>
    <w:rsid w:val="00AD2102"/>
    <w:rsid w:val="00B11F56"/>
    <w:rsid w:val="00B44A00"/>
    <w:rsid w:val="00B5061B"/>
    <w:rsid w:val="00B92243"/>
    <w:rsid w:val="00BA4EFE"/>
    <w:rsid w:val="00BE39C8"/>
    <w:rsid w:val="00CC4735"/>
    <w:rsid w:val="00CE048E"/>
    <w:rsid w:val="00CE2A90"/>
    <w:rsid w:val="00CE6354"/>
    <w:rsid w:val="00D04D47"/>
    <w:rsid w:val="00D8240A"/>
    <w:rsid w:val="00DB6147"/>
    <w:rsid w:val="00E0714B"/>
    <w:rsid w:val="00E25DD1"/>
    <w:rsid w:val="00F137F1"/>
    <w:rsid w:val="00F25667"/>
    <w:rsid w:val="00F8466D"/>
    <w:rsid w:val="00FE2D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AC8416"/>
  <w15:docId w15:val="{FAE0E3D5-A4E1-4206-9DA0-FAFDB516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character" w:customStyle="1" w:styleId="sw">
    <w:name w:val="sw"/>
    <w:basedOn w:val="DefaultParagraphFont"/>
    <w:rsid w:val="00B44A00"/>
  </w:style>
  <w:style w:type="character" w:styleId="UnresolvedMention">
    <w:name w:val="Unresolved Mention"/>
    <w:basedOn w:val="DefaultParagraphFont"/>
    <w:uiPriority w:val="99"/>
    <w:semiHidden/>
    <w:unhideWhenUsed/>
    <w:rsid w:val="002E02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6129">
      <w:bodyDiv w:val="1"/>
      <w:marLeft w:val="0"/>
      <w:marRight w:val="0"/>
      <w:marTop w:val="0"/>
      <w:marBottom w:val="0"/>
      <w:divBdr>
        <w:top w:val="none" w:sz="0" w:space="0" w:color="auto"/>
        <w:left w:val="none" w:sz="0" w:space="0" w:color="auto"/>
        <w:bottom w:val="none" w:sz="0" w:space="0" w:color="auto"/>
        <w:right w:val="none" w:sz="0" w:space="0" w:color="auto"/>
      </w:divBdr>
    </w:div>
    <w:div w:id="46883464">
      <w:bodyDiv w:val="1"/>
      <w:marLeft w:val="0"/>
      <w:marRight w:val="0"/>
      <w:marTop w:val="0"/>
      <w:marBottom w:val="0"/>
      <w:divBdr>
        <w:top w:val="none" w:sz="0" w:space="0" w:color="auto"/>
        <w:left w:val="none" w:sz="0" w:space="0" w:color="auto"/>
        <w:bottom w:val="none" w:sz="0" w:space="0" w:color="auto"/>
        <w:right w:val="none" w:sz="0" w:space="0" w:color="auto"/>
      </w:divBdr>
    </w:div>
    <w:div w:id="2102723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evelopers.google.com/static/mediapipe/images/solutions/pose_landmarks_index.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22</Pages>
  <Words>2783</Words>
  <Characters>14870</Characters>
  <Application>Microsoft Office Word</Application>
  <DocSecurity>0</DocSecurity>
  <Lines>473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Tanmay Pandey</cp:lastModifiedBy>
  <cp:revision>17</cp:revision>
  <dcterms:created xsi:type="dcterms:W3CDTF">2022-09-19T06:18:00Z</dcterms:created>
  <dcterms:modified xsi:type="dcterms:W3CDTF">2024-01-18T10:42:00Z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GrammarlyDocumentId">
    <vt:lpwstr>85e4269326b683afe75555b0f0e2524d10ab25026be2559b8eaa9593cb37a2fc</vt:lpwstr>
  </property>
</Properties>
</file>